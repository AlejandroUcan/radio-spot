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3915C" w14:textId="77777777" w:rsidR="00366E4D" w:rsidRPr="00352C52" w:rsidRDefault="00366E4D" w:rsidP="00366E4D">
      <w:pPr>
        <w:pStyle w:val="SuperTitle"/>
        <w:rPr>
          <w:rFonts w:cs="Arial"/>
          <w:lang w:val="es-ES"/>
        </w:rPr>
      </w:pPr>
      <w:r w:rsidRPr="00352C52">
        <w:rPr>
          <w:rFonts w:cs="Arial"/>
          <w:lang w:val="es-ES"/>
        </w:rPr>
        <w:tab/>
      </w:r>
    </w:p>
    <w:bookmarkStart w:id="0" w:name="_Toc264212869"/>
    <w:bookmarkStart w:id="1" w:name="_Toc290578500"/>
    <w:bookmarkStart w:id="2" w:name="_Toc290582073"/>
    <w:bookmarkStart w:id="3" w:name="_Toc290620660"/>
    <w:bookmarkStart w:id="4" w:name="_Toc293535532"/>
    <w:bookmarkStart w:id="5" w:name="_Toc293570014"/>
    <w:p w14:paraId="024C489F" w14:textId="244587A9" w:rsidR="00851BE3" w:rsidRPr="00352C52" w:rsidRDefault="00220E2C" w:rsidP="004C20A1">
      <w:pPr>
        <w:pStyle w:val="Ttulo"/>
        <w:spacing w:after="720"/>
        <w:outlineLvl w:val="9"/>
        <w:rPr>
          <w:rFonts w:cs="Arial"/>
          <w:sz w:val="40"/>
          <w:szCs w:val="40"/>
          <w:lang w:val="es-ES"/>
        </w:rPr>
      </w:pPr>
      <w:sdt>
        <w:sdtPr>
          <w:rPr>
            <w:rFonts w:asciiTheme="majorHAnsi" w:eastAsiaTheme="majorEastAsia" w:hAnsiTheme="majorHAnsi" w:cstheme="majorBidi"/>
            <w:sz w:val="80"/>
            <w:szCs w:val="80"/>
            <w:lang w:val="es-ES"/>
          </w:rPr>
          <w:alias w:val="Título"/>
          <w:id w:val="15524250"/>
          <w:placeholder>
            <w:docPart w:val="03DDB82AD7244A7FA263B88433452F03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0317F1" w:rsidRPr="00352C52"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Documento de Especificación de Requisitos</w:t>
          </w:r>
        </w:sdtContent>
      </w:sdt>
      <w:r w:rsidR="00366E4D" w:rsidRPr="00352C52">
        <w:rPr>
          <w:rFonts w:cs="Arial"/>
          <w:sz w:val="72"/>
          <w:lang w:val="es-ES"/>
        </w:rPr>
        <w:br/>
      </w:r>
      <w:r w:rsidR="00366E4D" w:rsidRPr="00352C52">
        <w:rPr>
          <w:rFonts w:cs="Arial"/>
          <w:sz w:val="72"/>
          <w:lang w:val="es-ES"/>
        </w:rPr>
        <w:br/>
      </w:r>
      <w:bookmarkEnd w:id="0"/>
      <w:bookmarkEnd w:id="1"/>
      <w:bookmarkEnd w:id="2"/>
      <w:bookmarkEnd w:id="3"/>
      <w:bookmarkEnd w:id="4"/>
      <w:bookmarkEnd w:id="5"/>
      <w:r w:rsidR="006C79D9">
        <w:rPr>
          <w:rFonts w:cs="Arial"/>
          <w:sz w:val="40"/>
          <w:szCs w:val="40"/>
          <w:lang w:val="es-ES"/>
        </w:rPr>
        <w:t>Desarrollo de la WebApp</w:t>
      </w:r>
      <w:r w:rsidR="006D5731" w:rsidRPr="00352C52">
        <w:rPr>
          <w:rFonts w:cs="Arial"/>
          <w:sz w:val="40"/>
          <w:szCs w:val="40"/>
          <w:lang w:val="es-ES"/>
        </w:rPr>
        <w:t xml:space="preserve"> “</w:t>
      </w:r>
      <w:r w:rsidR="000B75CB">
        <w:rPr>
          <w:rFonts w:cs="Arial"/>
          <w:sz w:val="40"/>
          <w:szCs w:val="40"/>
          <w:lang w:val="es-ES"/>
        </w:rPr>
        <w:t>RadioSpot</w:t>
      </w:r>
      <w:r w:rsidR="006C79D9">
        <w:rPr>
          <w:rFonts w:cs="Arial"/>
          <w:sz w:val="40"/>
          <w:szCs w:val="40"/>
          <w:lang w:val="es-ES"/>
        </w:rPr>
        <w:t>”</w:t>
      </w:r>
      <w:r w:rsidR="006D5731" w:rsidRPr="00352C52">
        <w:rPr>
          <w:rFonts w:cs="Arial"/>
          <w:sz w:val="40"/>
          <w:szCs w:val="40"/>
          <w:lang w:val="es-ES"/>
        </w:rPr>
        <w:t xml:space="preserve"> para </w:t>
      </w:r>
      <w:r w:rsidR="000B75CB">
        <w:rPr>
          <w:rFonts w:cs="Arial"/>
          <w:sz w:val="40"/>
          <w:szCs w:val="40"/>
          <w:lang w:val="es-ES"/>
        </w:rPr>
        <w:t>optimizar</w:t>
      </w:r>
      <w:r w:rsidR="001C4ED5">
        <w:rPr>
          <w:rFonts w:cs="Arial"/>
          <w:sz w:val="40"/>
          <w:szCs w:val="40"/>
          <w:lang w:val="es-ES"/>
        </w:rPr>
        <w:t xml:space="preserve"> el proceso</w:t>
      </w:r>
      <w:r w:rsidR="000B75CB">
        <w:rPr>
          <w:rFonts w:cs="Arial"/>
          <w:sz w:val="40"/>
          <w:szCs w:val="40"/>
          <w:lang w:val="es-ES"/>
        </w:rPr>
        <w:t xml:space="preserve"> de creación de listas de reproducción de los spot comerciales para las cadenas radiofónicas</w:t>
      </w:r>
      <w:r w:rsidR="006D5731" w:rsidRPr="00352C52">
        <w:rPr>
          <w:rFonts w:cs="Arial"/>
          <w:sz w:val="40"/>
          <w:szCs w:val="40"/>
          <w:lang w:val="es-ES"/>
        </w:rPr>
        <w:t>.</w:t>
      </w:r>
    </w:p>
    <w:p w14:paraId="438AB934" w14:textId="77777777" w:rsidR="00366E4D" w:rsidRPr="00352C52" w:rsidRDefault="000D6AE9" w:rsidP="00366E4D">
      <w:pPr>
        <w:pStyle w:val="ByLine"/>
        <w:rPr>
          <w:rFonts w:cs="Arial"/>
          <w:lang w:val="es-ES"/>
        </w:rPr>
      </w:pPr>
      <w:r w:rsidRPr="00352C52">
        <w:rPr>
          <w:rFonts w:cs="Arial"/>
          <w:lang w:val="es-ES"/>
        </w:rPr>
        <w:t xml:space="preserve">Versión </w:t>
      </w:r>
      <w:r w:rsidR="00FA3F34">
        <w:rPr>
          <w:rFonts w:cs="Arial"/>
          <w:lang w:val="es-ES"/>
        </w:rPr>
        <w:t>1.0</w:t>
      </w:r>
    </w:p>
    <w:p w14:paraId="3BEFD7A2" w14:textId="77777777" w:rsidR="00366E4D" w:rsidRPr="00352C52" w:rsidRDefault="00366E4D" w:rsidP="00366E4D">
      <w:pPr>
        <w:pStyle w:val="ByLine"/>
        <w:spacing w:before="0" w:after="0" w:line="360" w:lineRule="auto"/>
        <w:rPr>
          <w:rFonts w:cs="Arial"/>
          <w:lang w:val="es-ES"/>
        </w:rPr>
      </w:pPr>
      <w:r w:rsidRPr="00352C52">
        <w:rPr>
          <w:rFonts w:cs="Arial"/>
          <w:lang w:val="es-ES"/>
        </w:rPr>
        <w:t>Elaborado por:</w:t>
      </w:r>
    </w:p>
    <w:p w14:paraId="7B30473A" w14:textId="77777777" w:rsidR="006D5731" w:rsidRPr="00352C52" w:rsidRDefault="006C79D9" w:rsidP="006D5731">
      <w:pPr>
        <w:pStyle w:val="ByLine"/>
        <w:spacing w:before="0" w:after="0" w:line="360" w:lineRule="auto"/>
        <w:rPr>
          <w:rFonts w:cs="Arial"/>
          <w:lang w:val="es-ES"/>
        </w:rPr>
      </w:pPr>
      <w:r>
        <w:rPr>
          <w:rFonts w:cs="Arial"/>
          <w:lang w:val="es-ES"/>
        </w:rPr>
        <w:t xml:space="preserve">Carlos Alejandro </w:t>
      </w:r>
      <w:proofErr w:type="spellStart"/>
      <w:r>
        <w:rPr>
          <w:rFonts w:cs="Arial"/>
          <w:lang w:val="es-ES"/>
        </w:rPr>
        <w:t>Ucan</w:t>
      </w:r>
      <w:proofErr w:type="spellEnd"/>
      <w:r>
        <w:rPr>
          <w:rFonts w:cs="Arial"/>
          <w:lang w:val="es-ES"/>
        </w:rPr>
        <w:t xml:space="preserve"> Tun</w:t>
      </w:r>
    </w:p>
    <w:p w14:paraId="0629730F" w14:textId="77777777" w:rsidR="006D5731" w:rsidRPr="00352C52" w:rsidRDefault="006D5731" w:rsidP="006D5731">
      <w:pPr>
        <w:pStyle w:val="ByLine"/>
        <w:spacing w:before="0" w:after="0" w:line="360" w:lineRule="auto"/>
        <w:rPr>
          <w:rFonts w:cs="Arial"/>
          <w:lang w:val="es-ES"/>
        </w:rPr>
      </w:pPr>
      <w:r w:rsidRPr="00352C52">
        <w:rPr>
          <w:rFonts w:cs="Arial"/>
          <w:lang w:val="es-ES"/>
        </w:rPr>
        <w:t xml:space="preserve"> </w:t>
      </w:r>
    </w:p>
    <w:p w14:paraId="7F2FCB01" w14:textId="77777777" w:rsidR="00366E4D" w:rsidRPr="00352C52" w:rsidRDefault="00366E4D" w:rsidP="00366E4D">
      <w:pPr>
        <w:pStyle w:val="ChangeHistoryTitle"/>
        <w:spacing w:before="0"/>
        <w:rPr>
          <w:sz w:val="32"/>
          <w:lang w:val="es-ES"/>
        </w:rPr>
      </w:pPr>
    </w:p>
    <w:p w14:paraId="678BED48" w14:textId="77777777" w:rsidR="00366E4D" w:rsidRPr="00352C52" w:rsidRDefault="00366E4D" w:rsidP="00366E4D">
      <w:pPr>
        <w:pStyle w:val="ChangeHistoryTitle"/>
        <w:spacing w:before="0"/>
        <w:rPr>
          <w:sz w:val="32"/>
          <w:lang w:val="es-ES"/>
        </w:rPr>
        <w:sectPr w:rsidR="00366E4D" w:rsidRPr="00352C52" w:rsidSect="00E11CF9">
          <w:footerReference w:type="even" r:id="rId8"/>
          <w:footerReference w:type="default" r:id="rId9"/>
          <w:pgSz w:w="12240" w:h="15840" w:code="1"/>
          <w:pgMar w:top="1806" w:right="1440" w:bottom="1440" w:left="1440" w:header="720" w:footer="720" w:gutter="0"/>
          <w:pgNumType w:fmt="lowerRoman" w:start="1"/>
          <w:cols w:space="720"/>
          <w:docGrid w:linePitch="299"/>
        </w:sectPr>
      </w:pPr>
    </w:p>
    <w:sdt>
      <w:sdtPr>
        <w:rPr>
          <w:rFonts w:ascii="Times" w:eastAsia="Times New Roman" w:hAnsi="Times" w:cs="Times New Roman"/>
          <w:b w:val="0"/>
          <w:bCs w:val="0"/>
          <w:color w:val="auto"/>
          <w:sz w:val="22"/>
          <w:szCs w:val="22"/>
          <w:lang w:val="es-ES" w:eastAsia="en-US"/>
        </w:rPr>
        <w:id w:val="1852751401"/>
        <w:docPartObj>
          <w:docPartGallery w:val="Table of Contents"/>
          <w:docPartUnique/>
        </w:docPartObj>
      </w:sdtPr>
      <w:sdtEndPr/>
      <w:sdtContent>
        <w:p w14:paraId="7E1AD02C" w14:textId="77777777" w:rsidR="00FB4CEA" w:rsidRDefault="00803152" w:rsidP="00803152">
          <w:pPr>
            <w:pStyle w:val="TtuloTDC"/>
            <w:jc w:val="center"/>
            <w:rPr>
              <w:noProof/>
            </w:rPr>
          </w:pPr>
          <w:r w:rsidRPr="00352C52">
            <w:rPr>
              <w:rFonts w:ascii="Arial" w:hAnsi="Arial" w:cs="Arial"/>
              <w:color w:val="auto"/>
              <w:sz w:val="36"/>
              <w:szCs w:val="36"/>
              <w:lang w:val="es-ES"/>
            </w:rPr>
            <w:t>Contenido</w:t>
          </w:r>
          <w:r w:rsidRPr="00352C52">
            <w:rPr>
              <w:lang w:val="es-ES"/>
            </w:rPr>
            <w:fldChar w:fldCharType="begin"/>
          </w:r>
          <w:r w:rsidRPr="00352C52">
            <w:rPr>
              <w:lang w:val="es-ES"/>
            </w:rPr>
            <w:instrText xml:space="preserve"> TOC \o "1-3" \h \z \u </w:instrText>
          </w:r>
          <w:r w:rsidRPr="00352C52">
            <w:rPr>
              <w:lang w:val="es-ES"/>
            </w:rPr>
            <w:fldChar w:fldCharType="separate"/>
          </w:r>
        </w:p>
        <w:p w14:paraId="65B13333" w14:textId="10C9837B" w:rsidR="00FB4CEA" w:rsidRDefault="00220E2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43135637" w:history="1">
            <w:r w:rsidR="00FB4CEA" w:rsidRPr="003A546B">
              <w:rPr>
                <w:rStyle w:val="Hipervnculo"/>
                <w:rFonts w:asciiTheme="majorHAnsi" w:hAnsiTheme="majorHAnsi"/>
                <w:lang w:val="es-ES"/>
              </w:rPr>
              <w:t>1. Introducción</w:t>
            </w:r>
            <w:r w:rsidR="00FB4CEA">
              <w:rPr>
                <w:webHidden/>
              </w:rPr>
              <w:tab/>
            </w:r>
            <w:r w:rsidR="00FB4CEA">
              <w:rPr>
                <w:webHidden/>
              </w:rPr>
              <w:fldChar w:fldCharType="begin"/>
            </w:r>
            <w:r w:rsidR="00FB4CEA">
              <w:rPr>
                <w:webHidden/>
              </w:rPr>
              <w:instrText xml:space="preserve"> PAGEREF _Toc43135637 \h </w:instrText>
            </w:r>
            <w:r w:rsidR="00FB4CEA">
              <w:rPr>
                <w:webHidden/>
              </w:rPr>
            </w:r>
            <w:r w:rsidR="00FB4CEA">
              <w:rPr>
                <w:webHidden/>
              </w:rPr>
              <w:fldChar w:fldCharType="separate"/>
            </w:r>
            <w:r w:rsidR="00F7520C">
              <w:rPr>
                <w:webHidden/>
              </w:rPr>
              <w:t>2</w:t>
            </w:r>
            <w:r w:rsidR="00FB4CEA">
              <w:rPr>
                <w:webHidden/>
              </w:rPr>
              <w:fldChar w:fldCharType="end"/>
            </w:r>
          </w:hyperlink>
        </w:p>
        <w:p w14:paraId="5A06183F" w14:textId="0C88584A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38" w:history="1">
            <w:r w:rsidR="00FB4CEA" w:rsidRPr="003A546B">
              <w:rPr>
                <w:rStyle w:val="Hipervnculo"/>
                <w:noProof/>
                <w:lang w:val="es-ES"/>
              </w:rPr>
              <w:t>1.1. Propósito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_Toc43135638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2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36DD183B" w14:textId="21DA1F71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39" w:history="1">
            <w:r w:rsidR="00FB4CEA" w:rsidRPr="003A546B">
              <w:rPr>
                <w:rStyle w:val="Hipervnculo"/>
                <w:noProof/>
                <w:lang w:val="es-ES"/>
              </w:rPr>
              <w:t>1.2. Ámbito del Sistema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_Toc43135639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2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5AF76620" w14:textId="1C6ED72E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40" w:history="1">
            <w:r w:rsidR="00FB4CEA" w:rsidRPr="003A546B">
              <w:rPr>
                <w:rStyle w:val="Hipervnculo"/>
                <w:noProof/>
                <w:lang w:val="es-ES"/>
              </w:rPr>
              <w:t>1.3. Definiciones, Acrónimos y Abreviaturas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_Toc43135640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3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6015B988" w14:textId="6A618BA9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41" w:history="1">
            <w:r w:rsidR="00FB4CEA" w:rsidRPr="003A546B">
              <w:rPr>
                <w:rStyle w:val="Hipervnculo"/>
                <w:noProof/>
                <w:lang w:val="es-ES"/>
              </w:rPr>
              <w:t>1.4. Referencias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_Toc43135641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3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3C7B836D" w14:textId="636F791A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42" w:history="1">
            <w:r w:rsidR="00FB4CEA" w:rsidRPr="003A546B">
              <w:rPr>
                <w:rStyle w:val="Hipervnculo"/>
                <w:noProof/>
                <w:lang w:val="es-ES"/>
              </w:rPr>
              <w:t>1.5. Visión General del Documento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_Toc43135642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4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696DD173" w14:textId="169AF591" w:rsidR="00FB4CEA" w:rsidRDefault="00220E2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43135643" w:history="1">
            <w:r w:rsidR="00FB4CEA" w:rsidRPr="003A546B">
              <w:rPr>
                <w:rStyle w:val="Hipervnculo"/>
                <w:rFonts w:asciiTheme="majorHAnsi" w:hAnsiTheme="majorHAnsi"/>
                <w:lang w:val="es-ES"/>
              </w:rPr>
              <w:t>2. Descripción General</w:t>
            </w:r>
            <w:r w:rsidR="00FB4CEA">
              <w:rPr>
                <w:webHidden/>
              </w:rPr>
              <w:tab/>
            </w:r>
            <w:r w:rsidR="00FB4CEA">
              <w:rPr>
                <w:webHidden/>
              </w:rPr>
              <w:fldChar w:fldCharType="begin"/>
            </w:r>
            <w:r w:rsidR="00FB4CEA">
              <w:rPr>
                <w:webHidden/>
              </w:rPr>
              <w:instrText xml:space="preserve"> PAGEREF _Toc43135643 \h </w:instrText>
            </w:r>
            <w:r w:rsidR="00FB4CEA">
              <w:rPr>
                <w:webHidden/>
              </w:rPr>
            </w:r>
            <w:r w:rsidR="00FB4CEA">
              <w:rPr>
                <w:webHidden/>
              </w:rPr>
              <w:fldChar w:fldCharType="separate"/>
            </w:r>
            <w:r w:rsidR="00F7520C">
              <w:rPr>
                <w:webHidden/>
              </w:rPr>
              <w:t>5</w:t>
            </w:r>
            <w:r w:rsidR="00FB4CEA">
              <w:rPr>
                <w:webHidden/>
              </w:rPr>
              <w:fldChar w:fldCharType="end"/>
            </w:r>
          </w:hyperlink>
        </w:p>
        <w:p w14:paraId="35091559" w14:textId="07E39545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44" w:history="1">
            <w:r w:rsidR="00FB4CEA" w:rsidRPr="003A546B">
              <w:rPr>
                <w:rStyle w:val="Hipervnculo"/>
                <w:noProof/>
                <w:lang w:val="es-ES"/>
              </w:rPr>
              <w:t>2.1. Perspectiva del Producto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_Toc43135644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5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3884D8BD" w14:textId="4059BD69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45" w:history="1">
            <w:r w:rsidR="00FB4CEA" w:rsidRPr="003A546B">
              <w:rPr>
                <w:rStyle w:val="Hipervnculo"/>
                <w:noProof/>
                <w:lang w:val="es-ES"/>
              </w:rPr>
              <w:t>2.2. Funciones del Producto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_Toc43135645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5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5B7BA998" w14:textId="7A10797A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46" w:history="1">
            <w:r w:rsidR="00FB4CEA" w:rsidRPr="003A546B">
              <w:rPr>
                <w:rStyle w:val="Hipervnculo"/>
                <w:noProof/>
                <w:lang w:val="es-ES"/>
              </w:rPr>
              <w:t>2.3. Características de los Usuarios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_Toc43135646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6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32260B61" w14:textId="622A0726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47" w:history="1">
            <w:r w:rsidR="00FB4CEA" w:rsidRPr="003A546B">
              <w:rPr>
                <w:rStyle w:val="Hipervnculo"/>
                <w:noProof/>
                <w:lang w:val="es-ES"/>
              </w:rPr>
              <w:t>2.4. Restricciones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_Toc43135647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8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788F55F0" w14:textId="06609617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48" w:history="1">
            <w:r w:rsidR="00FB4CEA" w:rsidRPr="003A546B">
              <w:rPr>
                <w:rStyle w:val="Hipervnculo"/>
                <w:noProof/>
                <w:lang w:val="es-ES"/>
              </w:rPr>
              <w:t>2.5. Suposiciones y Dependencias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_Toc43135648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8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2DE0BFE4" w14:textId="0EC5EEF1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49" w:history="1">
            <w:r w:rsidR="00FB4CEA" w:rsidRPr="003A546B">
              <w:rPr>
                <w:rStyle w:val="Hipervnculo"/>
                <w:noProof/>
                <w:lang w:val="es-ES"/>
              </w:rPr>
              <w:t>2.6. Requisitos Futuros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_Toc43135649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8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222E504B" w14:textId="06AB8C31" w:rsidR="00FB4CEA" w:rsidRDefault="00220E2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43135650" w:history="1">
            <w:r w:rsidR="00FB4CEA" w:rsidRPr="003A546B">
              <w:rPr>
                <w:rStyle w:val="Hipervnculo"/>
                <w:rFonts w:asciiTheme="majorHAnsi" w:hAnsiTheme="majorHAnsi"/>
                <w:lang w:val="es-ES"/>
              </w:rPr>
              <w:t>3.</w:t>
            </w:r>
            <w:r w:rsidR="00FB4CEA" w:rsidRPr="003A546B">
              <w:rPr>
                <w:rStyle w:val="Hipervnculo"/>
                <w:lang w:val="es-ES"/>
              </w:rPr>
              <w:t xml:space="preserve"> </w:t>
            </w:r>
            <w:r w:rsidR="00FB4CEA" w:rsidRPr="003A546B">
              <w:rPr>
                <w:rStyle w:val="Hipervnculo"/>
                <w:rFonts w:asciiTheme="majorHAnsi" w:hAnsiTheme="majorHAnsi"/>
                <w:lang w:val="es-ES"/>
              </w:rPr>
              <w:t>Requisitos Específico</w:t>
            </w:r>
            <w:r w:rsidR="00FB4CEA">
              <w:rPr>
                <w:webHidden/>
              </w:rPr>
              <w:tab/>
            </w:r>
            <w:r w:rsidR="00FB4CEA">
              <w:rPr>
                <w:webHidden/>
              </w:rPr>
              <w:fldChar w:fldCharType="begin"/>
            </w:r>
            <w:r w:rsidR="00FB4CEA">
              <w:rPr>
                <w:webHidden/>
              </w:rPr>
              <w:instrText xml:space="preserve"> PAGEREF _Toc43135650 \h </w:instrText>
            </w:r>
            <w:r w:rsidR="00FB4CEA">
              <w:rPr>
                <w:webHidden/>
              </w:rPr>
            </w:r>
            <w:r w:rsidR="00FB4CEA">
              <w:rPr>
                <w:webHidden/>
              </w:rPr>
              <w:fldChar w:fldCharType="separate"/>
            </w:r>
            <w:r w:rsidR="00F7520C">
              <w:rPr>
                <w:webHidden/>
              </w:rPr>
              <w:t>9</w:t>
            </w:r>
            <w:r w:rsidR="00FB4CEA">
              <w:rPr>
                <w:webHidden/>
              </w:rPr>
              <w:fldChar w:fldCharType="end"/>
            </w:r>
          </w:hyperlink>
        </w:p>
        <w:p w14:paraId="65CB0524" w14:textId="44B1E213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51" w:history="1">
            <w:r w:rsidR="00FB4CEA" w:rsidRPr="003A546B">
              <w:rPr>
                <w:rStyle w:val="Hipervnculo"/>
                <w:noProof/>
                <w:lang w:val="es-ES"/>
              </w:rPr>
              <w:t>3.1. Interfaces Externas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_Toc43135651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9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38912340" w14:textId="2457B782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52" w:history="1">
            <w:r w:rsidR="00FB4CEA" w:rsidRPr="003A546B">
              <w:rPr>
                <w:rStyle w:val="Hipervnculo"/>
                <w:noProof/>
                <w:lang w:val="es-ES"/>
              </w:rPr>
              <w:t>3.2. Funciones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_Toc43135652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9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33021AAE" w14:textId="1620F0F4" w:rsidR="00FB4CEA" w:rsidRDefault="00220E2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53" w:history="1">
            <w:r w:rsidR="00FB4CEA" w:rsidRPr="003A546B">
              <w:rPr>
                <w:rStyle w:val="Hipervnculo"/>
                <w:noProof/>
                <w:lang w:val="es-ES"/>
              </w:rPr>
              <w:t>3.2.1. Diagrama de contexto de casos de uso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_Toc43135653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9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72C6432D" w14:textId="105D0F12" w:rsidR="00FB4CEA" w:rsidRDefault="00220E2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54" w:history="1">
            <w:r w:rsidR="00FB4CEA" w:rsidRPr="003A546B">
              <w:rPr>
                <w:rStyle w:val="Hipervnculo"/>
                <w:noProof/>
                <w:lang w:val="es-ES"/>
              </w:rPr>
              <w:t>3.2.2. Casos de Uso en Formato Expandido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_Toc43135654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10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3B0BF781" w14:textId="75FBCAFC" w:rsidR="00FB4CEA" w:rsidRDefault="00220E2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55" w:history="1">
            <w:r w:rsidR="00FB4CEA" w:rsidRPr="003A546B">
              <w:rPr>
                <w:rStyle w:val="Hipervnculo"/>
                <w:noProof/>
                <w:lang w:val="es-ES"/>
              </w:rPr>
              <w:t>3.2.3. Requisitos funcionales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_Toc43135655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13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5522E7E7" w14:textId="427147B9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56" w:history="1">
            <w:r w:rsidR="00FB4CEA" w:rsidRPr="003A546B">
              <w:rPr>
                <w:rStyle w:val="Hipervnculo"/>
                <w:noProof/>
                <w:lang w:val="es-ES"/>
              </w:rPr>
              <w:t>3.3. Requisitos de Rendimiento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_Toc43135656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14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3727732B" w14:textId="413F4375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57" w:history="1">
            <w:r w:rsidR="00FB4CEA" w:rsidRPr="003A546B">
              <w:rPr>
                <w:rStyle w:val="Hipervnculo"/>
                <w:noProof/>
                <w:lang w:val="es-ES"/>
              </w:rPr>
              <w:t>3.4. Restricciones de Diseño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_Toc43135657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14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7F7A01D3" w14:textId="6459508F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58" w:history="1">
            <w:r w:rsidR="00FB4CEA" w:rsidRPr="003A546B">
              <w:rPr>
                <w:rStyle w:val="Hipervnculo"/>
                <w:noProof/>
                <w:lang w:val="es-ES"/>
              </w:rPr>
              <w:t>3.5. Atributos del Sistema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_Toc43135658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14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06A4E741" w14:textId="7CBF53D8" w:rsidR="00FB4CEA" w:rsidRDefault="00220E2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3135659" w:history="1">
            <w:r w:rsidR="00FB4CEA" w:rsidRPr="003A546B">
              <w:rPr>
                <w:rStyle w:val="Hipervnculo"/>
                <w:noProof/>
                <w:lang w:val="es-ES"/>
              </w:rPr>
              <w:t>3.6. Otros Requisitos</w:t>
            </w:r>
            <w:r w:rsidR="00FB4CEA">
              <w:rPr>
                <w:noProof/>
                <w:webHidden/>
              </w:rPr>
              <w:tab/>
            </w:r>
            <w:r w:rsidR="00FB4CEA">
              <w:rPr>
                <w:noProof/>
                <w:webHidden/>
              </w:rPr>
              <w:fldChar w:fldCharType="begin"/>
            </w:r>
            <w:r w:rsidR="00FB4CEA">
              <w:rPr>
                <w:noProof/>
                <w:webHidden/>
              </w:rPr>
              <w:instrText xml:space="preserve"> PAGEREF _Toc43135659 \h </w:instrText>
            </w:r>
            <w:r w:rsidR="00FB4CEA">
              <w:rPr>
                <w:noProof/>
                <w:webHidden/>
              </w:rPr>
            </w:r>
            <w:r w:rsidR="00FB4CEA">
              <w:rPr>
                <w:noProof/>
                <w:webHidden/>
              </w:rPr>
              <w:fldChar w:fldCharType="separate"/>
            </w:r>
            <w:r w:rsidR="00F7520C">
              <w:rPr>
                <w:noProof/>
                <w:webHidden/>
              </w:rPr>
              <w:t>14</w:t>
            </w:r>
            <w:r w:rsidR="00FB4CEA">
              <w:rPr>
                <w:noProof/>
                <w:webHidden/>
              </w:rPr>
              <w:fldChar w:fldCharType="end"/>
            </w:r>
          </w:hyperlink>
        </w:p>
        <w:p w14:paraId="7F4855CB" w14:textId="57E9743A" w:rsidR="00FB4CEA" w:rsidRDefault="00220E2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43135660" w:history="1">
            <w:r w:rsidR="00FB4CEA" w:rsidRPr="003A546B">
              <w:rPr>
                <w:rStyle w:val="Hipervnculo"/>
                <w:rFonts w:asciiTheme="majorHAnsi" w:hAnsiTheme="majorHAnsi"/>
                <w:lang w:val="es-ES"/>
              </w:rPr>
              <w:t>4. Apéndices</w:t>
            </w:r>
            <w:r w:rsidR="00FB4CEA">
              <w:rPr>
                <w:webHidden/>
              </w:rPr>
              <w:tab/>
            </w:r>
            <w:r w:rsidR="00FB4CEA">
              <w:rPr>
                <w:webHidden/>
              </w:rPr>
              <w:fldChar w:fldCharType="begin"/>
            </w:r>
            <w:r w:rsidR="00FB4CEA">
              <w:rPr>
                <w:webHidden/>
              </w:rPr>
              <w:instrText xml:space="preserve"> PAGEREF _Toc43135660 \h </w:instrText>
            </w:r>
            <w:r w:rsidR="00FB4CEA">
              <w:rPr>
                <w:webHidden/>
              </w:rPr>
            </w:r>
            <w:r w:rsidR="00FB4CEA">
              <w:rPr>
                <w:webHidden/>
              </w:rPr>
              <w:fldChar w:fldCharType="separate"/>
            </w:r>
            <w:r w:rsidR="00F7520C">
              <w:rPr>
                <w:webHidden/>
              </w:rPr>
              <w:t>15</w:t>
            </w:r>
            <w:r w:rsidR="00FB4CEA">
              <w:rPr>
                <w:webHidden/>
              </w:rPr>
              <w:fldChar w:fldCharType="end"/>
            </w:r>
          </w:hyperlink>
        </w:p>
        <w:p w14:paraId="425E35D1" w14:textId="77777777" w:rsidR="00803152" w:rsidRPr="004C20A1" w:rsidRDefault="00803152" w:rsidP="004C20A1">
          <w:pPr>
            <w:rPr>
              <w:lang w:val="es-ES"/>
            </w:rPr>
          </w:pPr>
          <w:r w:rsidRPr="00352C52">
            <w:rPr>
              <w:b/>
              <w:bCs/>
              <w:lang w:val="es-ES"/>
            </w:rPr>
            <w:fldChar w:fldCharType="end"/>
          </w:r>
        </w:p>
      </w:sdtContent>
    </w:sdt>
    <w:p w14:paraId="33437C5A" w14:textId="77777777" w:rsidR="00366E4D" w:rsidRPr="00352C52" w:rsidRDefault="00366E4D" w:rsidP="00366E4D">
      <w:pPr>
        <w:rPr>
          <w:lang w:val="es-ES"/>
        </w:rPr>
      </w:pPr>
    </w:p>
    <w:p w14:paraId="3F0651FA" w14:textId="77777777" w:rsidR="000317F1" w:rsidRPr="00352C52" w:rsidRDefault="00C523CD" w:rsidP="000317F1">
      <w:pPr>
        <w:pStyle w:val="Ttulo1"/>
        <w:rPr>
          <w:rFonts w:asciiTheme="majorHAnsi" w:hAnsiTheme="majorHAnsi"/>
          <w:lang w:val="es-ES"/>
        </w:rPr>
      </w:pPr>
      <w:bookmarkStart w:id="6" w:name="_Toc264212870"/>
      <w:bookmarkStart w:id="7" w:name="_Toc359986502"/>
      <w:r w:rsidRPr="00352C52">
        <w:rPr>
          <w:lang w:val="es-ES"/>
        </w:rPr>
        <w:br w:type="page"/>
      </w:r>
      <w:bookmarkStart w:id="8" w:name="_Toc288993897"/>
      <w:bookmarkStart w:id="9" w:name="_Toc43135637"/>
      <w:bookmarkEnd w:id="6"/>
      <w:bookmarkEnd w:id="7"/>
      <w:r w:rsidR="000317F1" w:rsidRPr="00352C52">
        <w:rPr>
          <w:rFonts w:asciiTheme="majorHAnsi" w:hAnsiTheme="majorHAnsi"/>
          <w:lang w:val="es-ES"/>
        </w:rPr>
        <w:lastRenderedPageBreak/>
        <w:t>1. Introducción</w:t>
      </w:r>
      <w:bookmarkEnd w:id="8"/>
      <w:bookmarkEnd w:id="9"/>
    </w:p>
    <w:p w14:paraId="7083B005" w14:textId="77777777" w:rsidR="006C79D9" w:rsidRPr="00CC0AC8" w:rsidRDefault="000317F1" w:rsidP="00CC0AC8">
      <w:pPr>
        <w:pStyle w:val="Ttulo2"/>
        <w:rPr>
          <w:color w:val="auto"/>
          <w:lang w:val="es-ES"/>
        </w:rPr>
      </w:pPr>
      <w:bookmarkStart w:id="10" w:name="_Toc288993898"/>
      <w:bookmarkStart w:id="11" w:name="_Toc43135638"/>
      <w:r w:rsidRPr="00352C52">
        <w:rPr>
          <w:color w:val="auto"/>
          <w:lang w:val="es-ES"/>
        </w:rPr>
        <w:t>1.1. Propósito</w:t>
      </w:r>
      <w:bookmarkStart w:id="12" w:name="_Toc288993899"/>
      <w:bookmarkEnd w:id="10"/>
      <w:bookmarkEnd w:id="11"/>
    </w:p>
    <w:p w14:paraId="0704A59C" w14:textId="693C5E26" w:rsidR="006C79D9" w:rsidRPr="006C79D9" w:rsidRDefault="006C79D9" w:rsidP="006C79D9">
      <w:pPr>
        <w:spacing w:line="240" w:lineRule="auto"/>
        <w:jc w:val="both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El presente documento</w:t>
      </w:r>
      <w:r w:rsidRPr="006C79D9">
        <w:rPr>
          <w:rFonts w:asciiTheme="minorHAnsi" w:hAnsiTheme="minorHAnsi" w:cstheme="minorHAnsi"/>
          <w:lang w:val="es-MX"/>
        </w:rPr>
        <w:t xml:space="preserve"> pretende dar a conocer la descripción detallada de todas las funcionalidades del sistema </w:t>
      </w:r>
      <w:r w:rsidR="000B75CB">
        <w:rPr>
          <w:rFonts w:asciiTheme="minorHAnsi" w:hAnsiTheme="minorHAnsi" w:cstheme="minorHAnsi"/>
          <w:b/>
          <w:lang w:val="es-MX"/>
        </w:rPr>
        <w:t>RadioSpot</w:t>
      </w:r>
      <w:r>
        <w:rPr>
          <w:rFonts w:asciiTheme="minorHAnsi" w:hAnsiTheme="minorHAnsi" w:cstheme="minorHAnsi"/>
          <w:lang w:val="es-MX"/>
        </w:rPr>
        <w:t>, a través de la especificación de los requisitos</w:t>
      </w:r>
      <w:r w:rsidRPr="006C79D9">
        <w:rPr>
          <w:rFonts w:asciiTheme="minorHAnsi" w:hAnsiTheme="minorHAnsi" w:cstheme="minorHAnsi"/>
          <w:lang w:val="es-MX"/>
        </w:rPr>
        <w:t xml:space="preserve">, el </w:t>
      </w:r>
      <w:r>
        <w:rPr>
          <w:rFonts w:asciiTheme="minorHAnsi" w:hAnsiTheme="minorHAnsi" w:cstheme="minorHAnsi"/>
          <w:lang w:val="es-MX"/>
        </w:rPr>
        <w:t>desarrollo de esta Web App</w:t>
      </w:r>
      <w:r w:rsidRPr="006C79D9">
        <w:rPr>
          <w:rFonts w:asciiTheme="minorHAnsi" w:hAnsiTheme="minorHAnsi" w:cstheme="minorHAnsi"/>
          <w:lang w:val="es-MX"/>
        </w:rPr>
        <w:t xml:space="preserve"> surge como la solución a los con</w:t>
      </w:r>
      <w:r w:rsidR="00CC0AC8">
        <w:rPr>
          <w:rFonts w:asciiTheme="minorHAnsi" w:hAnsiTheme="minorHAnsi" w:cstheme="minorHAnsi"/>
          <w:lang w:val="es-MX"/>
        </w:rPr>
        <w:t>s</w:t>
      </w:r>
      <w:r w:rsidRPr="006C79D9">
        <w:rPr>
          <w:rFonts w:asciiTheme="minorHAnsi" w:hAnsiTheme="minorHAnsi" w:cstheme="minorHAnsi"/>
          <w:lang w:val="es-MX"/>
        </w:rPr>
        <w:t>tantes problemas respecto a las</w:t>
      </w:r>
      <w:r w:rsidR="000B75CB">
        <w:rPr>
          <w:rFonts w:asciiTheme="minorHAnsi" w:hAnsiTheme="minorHAnsi" w:cstheme="minorHAnsi"/>
          <w:lang w:val="es-MX"/>
        </w:rPr>
        <w:t xml:space="preserve"> reproducciones de spot comerciales que en ocasiones son muy repetitivos o mezclan temas no compatibles</w:t>
      </w:r>
      <w:r w:rsidRPr="006C79D9">
        <w:rPr>
          <w:rFonts w:asciiTheme="minorHAnsi" w:hAnsiTheme="minorHAnsi" w:cstheme="minorHAnsi"/>
          <w:lang w:val="es-MX"/>
        </w:rPr>
        <w:t>.</w:t>
      </w:r>
      <w:r>
        <w:rPr>
          <w:rFonts w:asciiTheme="minorHAnsi" w:hAnsiTheme="minorHAnsi" w:cstheme="minorHAnsi"/>
          <w:lang w:val="es-MX"/>
        </w:rPr>
        <w:t xml:space="preserve"> </w:t>
      </w:r>
      <w:r w:rsidRPr="006C79D9">
        <w:rPr>
          <w:rFonts w:asciiTheme="minorHAnsi" w:hAnsiTheme="minorHAnsi" w:cstheme="minorHAnsi"/>
          <w:lang w:val="es-MX"/>
        </w:rPr>
        <w:t xml:space="preserve">Este documento pretende describir de la manera más clara posible, </w:t>
      </w:r>
      <w:r w:rsidR="00CC0AC8">
        <w:rPr>
          <w:rFonts w:asciiTheme="minorHAnsi" w:hAnsiTheme="minorHAnsi" w:cstheme="minorHAnsi"/>
          <w:lang w:val="es-MX"/>
        </w:rPr>
        <w:t xml:space="preserve">todas las necesidades de los usuarios potenciales </w:t>
      </w:r>
      <w:r w:rsidR="000B75CB">
        <w:rPr>
          <w:rFonts w:asciiTheme="minorHAnsi" w:hAnsiTheme="minorHAnsi" w:cstheme="minorHAnsi"/>
          <w:lang w:val="es-MX"/>
        </w:rPr>
        <w:t>(Cadenas radiofónicas</w:t>
      </w:r>
      <w:r w:rsidR="00CC0AC8">
        <w:rPr>
          <w:rFonts w:asciiTheme="minorHAnsi" w:hAnsiTheme="minorHAnsi" w:cstheme="minorHAnsi"/>
          <w:lang w:val="es-MX"/>
        </w:rPr>
        <w:t xml:space="preserve">), así como </w:t>
      </w:r>
      <w:r w:rsidRPr="006C79D9">
        <w:rPr>
          <w:rFonts w:asciiTheme="minorHAnsi" w:hAnsiTheme="minorHAnsi" w:cstheme="minorHAnsi"/>
          <w:lang w:val="es-MX"/>
        </w:rPr>
        <w:t xml:space="preserve">todas las funcionalidades </w:t>
      </w:r>
      <w:r w:rsidR="00CC0AC8">
        <w:rPr>
          <w:rFonts w:asciiTheme="minorHAnsi" w:hAnsiTheme="minorHAnsi" w:cstheme="minorHAnsi"/>
          <w:lang w:val="es-MX"/>
        </w:rPr>
        <w:t>que se pretende ofrezca la aplicación,</w:t>
      </w:r>
      <w:r w:rsidRPr="006C79D9">
        <w:rPr>
          <w:rFonts w:asciiTheme="minorHAnsi" w:hAnsiTheme="minorHAnsi" w:cstheme="minorHAnsi"/>
          <w:lang w:val="es-MX"/>
        </w:rPr>
        <w:t xml:space="preserve"> para </w:t>
      </w:r>
      <w:r w:rsidR="00CC0AC8">
        <w:rPr>
          <w:rFonts w:asciiTheme="minorHAnsi" w:hAnsiTheme="minorHAnsi" w:cstheme="minorHAnsi"/>
          <w:lang w:val="es-MX"/>
        </w:rPr>
        <w:t xml:space="preserve">que </w:t>
      </w:r>
      <w:r w:rsidRPr="006C79D9">
        <w:rPr>
          <w:rFonts w:asciiTheme="minorHAnsi" w:hAnsiTheme="minorHAnsi" w:cstheme="minorHAnsi"/>
          <w:lang w:val="es-MX"/>
        </w:rPr>
        <w:t xml:space="preserve">los usuarios del sistema conozcan dichas funcionalidades, las cuales la aplicación ofrecerá una vez </w:t>
      </w:r>
      <w:r w:rsidR="000B75CB">
        <w:rPr>
          <w:rFonts w:asciiTheme="minorHAnsi" w:hAnsiTheme="minorHAnsi" w:cstheme="minorHAnsi"/>
          <w:lang w:val="es-MX"/>
        </w:rPr>
        <w:t>esté</w:t>
      </w:r>
      <w:r w:rsidR="00CC0AC8">
        <w:rPr>
          <w:rFonts w:asciiTheme="minorHAnsi" w:hAnsiTheme="minorHAnsi" w:cstheme="minorHAnsi"/>
          <w:lang w:val="es-MX"/>
        </w:rPr>
        <w:t xml:space="preserve"> </w:t>
      </w:r>
      <w:r w:rsidRPr="006C79D9">
        <w:rPr>
          <w:rFonts w:asciiTheme="minorHAnsi" w:hAnsiTheme="minorHAnsi" w:cstheme="minorHAnsi"/>
          <w:lang w:val="es-MX"/>
        </w:rPr>
        <w:t>en línea</w:t>
      </w:r>
      <w:r w:rsidR="00CC0AC8">
        <w:rPr>
          <w:rFonts w:asciiTheme="minorHAnsi" w:hAnsiTheme="minorHAnsi" w:cstheme="minorHAnsi"/>
          <w:lang w:val="es-MX"/>
        </w:rPr>
        <w:t xml:space="preserve"> (Funcionando)</w:t>
      </w:r>
      <w:r w:rsidRPr="006C79D9">
        <w:rPr>
          <w:rFonts w:asciiTheme="minorHAnsi" w:hAnsiTheme="minorHAnsi" w:cstheme="minorHAnsi"/>
          <w:lang w:val="es-MX"/>
        </w:rPr>
        <w:t>.</w:t>
      </w:r>
    </w:p>
    <w:p w14:paraId="5851F377" w14:textId="77777777" w:rsidR="006C79D9" w:rsidRPr="006C79D9" w:rsidRDefault="006C79D9" w:rsidP="000930F1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</w:p>
    <w:p w14:paraId="5AF5F2FF" w14:textId="77777777" w:rsidR="000317F1" w:rsidRPr="00352C52" w:rsidRDefault="000317F1" w:rsidP="000317F1">
      <w:pPr>
        <w:pStyle w:val="Ttulo2"/>
        <w:rPr>
          <w:color w:val="auto"/>
          <w:lang w:val="es-ES"/>
        </w:rPr>
      </w:pPr>
      <w:bookmarkStart w:id="13" w:name="_Toc43135639"/>
      <w:r w:rsidRPr="00352C52">
        <w:rPr>
          <w:color w:val="auto"/>
          <w:lang w:val="es-ES"/>
        </w:rPr>
        <w:t>1.2. Ámbito del Sistema</w:t>
      </w:r>
      <w:bookmarkEnd w:id="12"/>
      <w:bookmarkEnd w:id="13"/>
    </w:p>
    <w:p w14:paraId="28780784" w14:textId="20EB1700" w:rsidR="00D356C2" w:rsidRPr="00D356C2" w:rsidRDefault="000317F1" w:rsidP="00793445">
      <w:pPr>
        <w:pStyle w:val="Prrafodelista"/>
        <w:numPr>
          <w:ilvl w:val="0"/>
          <w:numId w:val="7"/>
        </w:numPr>
        <w:autoSpaceDE/>
        <w:autoSpaceDN/>
        <w:spacing w:before="0" w:after="200"/>
        <w:rPr>
          <w:rFonts w:asciiTheme="minorHAnsi" w:hAnsiTheme="minorHAnsi" w:cstheme="minorHAnsi"/>
          <w:sz w:val="22"/>
          <w:szCs w:val="22"/>
          <w:lang w:val="es-ES"/>
        </w:rPr>
      </w:pPr>
      <w:r w:rsidRPr="00CC0AC8">
        <w:rPr>
          <w:rFonts w:asciiTheme="minorHAnsi" w:hAnsiTheme="minorHAnsi" w:cstheme="minorHAnsi"/>
          <w:b/>
          <w:sz w:val="22"/>
          <w:szCs w:val="22"/>
          <w:lang w:val="es-ES"/>
        </w:rPr>
        <w:t>Nombre del sistema software:</w:t>
      </w:r>
      <w:r w:rsidRPr="00352C52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="000B75CB">
        <w:rPr>
          <w:rFonts w:asciiTheme="minorHAnsi" w:hAnsiTheme="minorHAnsi" w:cstheme="minorHAnsi"/>
          <w:sz w:val="22"/>
          <w:szCs w:val="22"/>
          <w:lang w:val="es-ES"/>
        </w:rPr>
        <w:t>RadioSpot</w:t>
      </w:r>
    </w:p>
    <w:p w14:paraId="1FC5157E" w14:textId="77777777" w:rsidR="00BE304D" w:rsidRDefault="000317F1" w:rsidP="0021706C">
      <w:pPr>
        <w:pStyle w:val="Prrafodelista"/>
        <w:numPr>
          <w:ilvl w:val="0"/>
          <w:numId w:val="7"/>
        </w:numPr>
        <w:autoSpaceDE/>
        <w:autoSpaceDN/>
        <w:spacing w:before="0" w:after="200"/>
        <w:rPr>
          <w:rFonts w:asciiTheme="minorHAnsi" w:hAnsiTheme="minorHAnsi" w:cstheme="minorHAnsi"/>
          <w:b/>
          <w:sz w:val="22"/>
          <w:szCs w:val="22"/>
          <w:lang w:val="es-ES"/>
        </w:rPr>
      </w:pPr>
      <w:r w:rsidRPr="00CC0AC8">
        <w:rPr>
          <w:rFonts w:asciiTheme="minorHAnsi" w:hAnsiTheme="minorHAnsi" w:cstheme="minorHAnsi"/>
          <w:b/>
          <w:sz w:val="22"/>
          <w:szCs w:val="22"/>
          <w:lang w:val="es-ES"/>
        </w:rPr>
        <w:t>Alcance:</w:t>
      </w:r>
    </w:p>
    <w:p w14:paraId="66D641A3" w14:textId="77777777" w:rsidR="00AB445B" w:rsidRPr="00BE304D" w:rsidRDefault="006D5731" w:rsidP="00BE304D">
      <w:pPr>
        <w:spacing w:before="0" w:after="200"/>
        <w:ind w:left="360"/>
        <w:rPr>
          <w:rFonts w:asciiTheme="minorHAnsi" w:hAnsiTheme="minorHAnsi" w:cstheme="minorHAnsi"/>
          <w:b/>
          <w:lang w:val="es-ES"/>
        </w:rPr>
      </w:pPr>
      <w:r w:rsidRPr="00BE304D">
        <w:rPr>
          <w:rFonts w:asciiTheme="minorHAnsi" w:hAnsiTheme="minorHAnsi" w:cstheme="minorHAnsi"/>
          <w:lang w:val="es-ES"/>
        </w:rPr>
        <w:t>L</w:t>
      </w:r>
      <w:r w:rsidR="00266BB3" w:rsidRPr="00BE304D">
        <w:rPr>
          <w:rFonts w:asciiTheme="minorHAnsi" w:hAnsiTheme="minorHAnsi" w:cstheme="minorHAnsi"/>
          <w:lang w:val="es-ES"/>
        </w:rPr>
        <w:t>as áreas</w:t>
      </w:r>
      <w:r w:rsidRPr="00BE304D">
        <w:rPr>
          <w:rFonts w:asciiTheme="minorHAnsi" w:hAnsiTheme="minorHAnsi" w:cstheme="minorHAnsi"/>
          <w:lang w:val="es-ES"/>
        </w:rPr>
        <w:t xml:space="preserve"> que se verán afectados por el sistema serán:</w:t>
      </w:r>
    </w:p>
    <w:p w14:paraId="44A0F344" w14:textId="0835F6CC" w:rsidR="00566EEF" w:rsidRPr="00D356C2" w:rsidRDefault="00CC0AC8" w:rsidP="00793445">
      <w:pPr>
        <w:pStyle w:val="Prrafodelista"/>
        <w:numPr>
          <w:ilvl w:val="0"/>
          <w:numId w:val="13"/>
        </w:numPr>
        <w:rPr>
          <w:rFonts w:asciiTheme="minorHAnsi" w:hAnsiTheme="minorHAnsi" w:cstheme="minorHAnsi"/>
          <w:b/>
          <w:sz w:val="22"/>
          <w:lang w:val="es-ES"/>
        </w:rPr>
      </w:pPr>
      <w:r w:rsidRPr="00D356C2">
        <w:rPr>
          <w:rFonts w:asciiTheme="minorHAnsi" w:hAnsiTheme="minorHAnsi" w:cstheme="minorHAnsi"/>
          <w:b/>
          <w:sz w:val="22"/>
          <w:lang w:val="es-ES"/>
        </w:rPr>
        <w:t xml:space="preserve">Gestión de </w:t>
      </w:r>
      <w:r w:rsidR="000B75CB">
        <w:rPr>
          <w:rFonts w:asciiTheme="minorHAnsi" w:hAnsiTheme="minorHAnsi" w:cstheme="minorHAnsi"/>
          <w:b/>
          <w:sz w:val="22"/>
          <w:lang w:val="es-ES"/>
        </w:rPr>
        <w:t>fechas y horarios de vigencia del contrato</w:t>
      </w:r>
      <w:r w:rsidR="00265C4B" w:rsidRPr="00D356C2">
        <w:rPr>
          <w:rFonts w:asciiTheme="minorHAnsi" w:hAnsiTheme="minorHAnsi" w:cstheme="minorHAnsi"/>
          <w:b/>
          <w:sz w:val="22"/>
          <w:lang w:val="es-ES"/>
        </w:rPr>
        <w:t>.</w:t>
      </w:r>
    </w:p>
    <w:p w14:paraId="6DA14481" w14:textId="44ED80EB" w:rsidR="00BE304D" w:rsidRPr="00BE304D" w:rsidRDefault="00566EEF" w:rsidP="000B75CB">
      <w:pPr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 xml:space="preserve">El sistema permitirá la </w:t>
      </w:r>
      <w:r w:rsidRPr="00D356C2">
        <w:rPr>
          <w:rFonts w:asciiTheme="minorHAnsi" w:hAnsiTheme="minorHAnsi" w:cstheme="minorHAnsi"/>
          <w:lang w:val="es-ES"/>
        </w:rPr>
        <w:t xml:space="preserve">gestión </w:t>
      </w:r>
      <w:r w:rsidR="000B75CB">
        <w:rPr>
          <w:rFonts w:asciiTheme="minorHAnsi" w:hAnsiTheme="minorHAnsi" w:cstheme="minorHAnsi"/>
          <w:lang w:val="es-ES"/>
        </w:rPr>
        <w:t>de las listas de reproducción de acuerdo a los contratos vigentes, dadas las fechas y los horarios contratados</w:t>
      </w:r>
      <w:r>
        <w:rPr>
          <w:rFonts w:asciiTheme="minorHAnsi" w:hAnsiTheme="minorHAnsi" w:cstheme="minorHAnsi"/>
          <w:lang w:val="es-ES"/>
        </w:rPr>
        <w:t>, por parte de</w:t>
      </w:r>
      <w:r w:rsidR="000B75CB">
        <w:rPr>
          <w:rFonts w:asciiTheme="minorHAnsi" w:hAnsiTheme="minorHAnsi" w:cstheme="minorHAnsi"/>
          <w:lang w:val="es-ES"/>
        </w:rPr>
        <w:t xml:space="preserve"> la empresa anunciante</w:t>
      </w:r>
      <w:r>
        <w:rPr>
          <w:rFonts w:asciiTheme="minorHAnsi" w:hAnsiTheme="minorHAnsi" w:cstheme="minorHAnsi"/>
          <w:lang w:val="es-ES"/>
        </w:rPr>
        <w:t xml:space="preserve">, </w:t>
      </w:r>
      <w:r w:rsidR="000B75CB">
        <w:rPr>
          <w:rFonts w:asciiTheme="minorHAnsi" w:hAnsiTheme="minorHAnsi" w:cstheme="minorHAnsi"/>
          <w:lang w:val="es-ES"/>
        </w:rPr>
        <w:t>esto partiendo de</w:t>
      </w:r>
      <w:r>
        <w:rPr>
          <w:rFonts w:asciiTheme="minorHAnsi" w:hAnsiTheme="minorHAnsi" w:cstheme="minorHAnsi"/>
          <w:lang w:val="es-ES"/>
        </w:rPr>
        <w:t xml:space="preserve"> la</w:t>
      </w:r>
      <w:r w:rsidR="000B75CB">
        <w:rPr>
          <w:rFonts w:asciiTheme="minorHAnsi" w:hAnsiTheme="minorHAnsi" w:cstheme="minorHAnsi"/>
          <w:lang w:val="es-ES"/>
        </w:rPr>
        <w:t xml:space="preserve"> lectura de los contratos</w:t>
      </w:r>
      <w:r>
        <w:rPr>
          <w:rFonts w:asciiTheme="minorHAnsi" w:hAnsiTheme="minorHAnsi" w:cstheme="minorHAnsi"/>
          <w:lang w:val="es-ES"/>
        </w:rPr>
        <w:t>, para después poder realizar la</w:t>
      </w:r>
      <w:r w:rsidR="000B75CB">
        <w:rPr>
          <w:rFonts w:asciiTheme="minorHAnsi" w:hAnsiTheme="minorHAnsi" w:cstheme="minorHAnsi"/>
          <w:lang w:val="es-ES"/>
        </w:rPr>
        <w:t>s listas de reproducción de acuerdo a las normas vigentes de contenido que puede anunciarse</w:t>
      </w:r>
      <w:r>
        <w:rPr>
          <w:rFonts w:asciiTheme="minorHAnsi" w:hAnsiTheme="minorHAnsi" w:cstheme="minorHAnsi"/>
          <w:lang w:val="es-ES"/>
        </w:rPr>
        <w:t>.</w:t>
      </w:r>
    </w:p>
    <w:p w14:paraId="5ECDE9AB" w14:textId="77777777" w:rsidR="00BE304D" w:rsidRDefault="00BE304D" w:rsidP="00BE304D">
      <w:pPr>
        <w:pStyle w:val="Prrafodelista"/>
        <w:numPr>
          <w:ilvl w:val="0"/>
          <w:numId w:val="13"/>
        </w:numPr>
        <w:rPr>
          <w:rFonts w:asciiTheme="minorHAnsi" w:hAnsiTheme="minorHAnsi" w:cstheme="minorHAnsi"/>
          <w:b/>
          <w:sz w:val="22"/>
          <w:lang w:val="es-ES"/>
        </w:rPr>
      </w:pPr>
      <w:r w:rsidRPr="00BE304D">
        <w:rPr>
          <w:rFonts w:asciiTheme="minorHAnsi" w:hAnsiTheme="minorHAnsi" w:cstheme="minorHAnsi"/>
          <w:b/>
          <w:sz w:val="22"/>
          <w:lang w:val="es-ES"/>
        </w:rPr>
        <w:t>Uso general de la aplicación.</w:t>
      </w:r>
    </w:p>
    <w:p w14:paraId="1C8A390A" w14:textId="416C9868" w:rsidR="00BE304D" w:rsidRDefault="00BE304D" w:rsidP="005B48C7">
      <w:pPr>
        <w:jc w:val="both"/>
        <w:rPr>
          <w:rFonts w:asciiTheme="minorHAnsi" w:hAnsiTheme="minorHAnsi" w:cstheme="minorHAnsi"/>
          <w:lang w:val="es-ES"/>
        </w:rPr>
      </w:pPr>
      <w:r w:rsidRPr="00BE304D">
        <w:rPr>
          <w:rFonts w:asciiTheme="minorHAnsi" w:hAnsiTheme="minorHAnsi" w:cstheme="minorHAnsi"/>
          <w:lang w:val="es-ES"/>
        </w:rPr>
        <w:t xml:space="preserve">El sistema permitirá el </w:t>
      </w:r>
      <w:r w:rsidR="000B75CB">
        <w:rPr>
          <w:rFonts w:asciiTheme="minorHAnsi" w:hAnsiTheme="minorHAnsi" w:cstheme="minorHAnsi"/>
          <w:lang w:val="es-ES"/>
        </w:rPr>
        <w:t>uso</w:t>
      </w:r>
      <w:r w:rsidRPr="00BE304D">
        <w:rPr>
          <w:rFonts w:asciiTheme="minorHAnsi" w:hAnsiTheme="minorHAnsi" w:cstheme="minorHAnsi"/>
          <w:lang w:val="es-ES"/>
        </w:rPr>
        <w:t xml:space="preserve"> de la aplicación</w:t>
      </w:r>
      <w:r w:rsidR="000B75CB">
        <w:rPr>
          <w:rFonts w:asciiTheme="minorHAnsi" w:hAnsiTheme="minorHAnsi" w:cstheme="minorHAnsi"/>
          <w:lang w:val="es-ES"/>
        </w:rPr>
        <w:t xml:space="preserve"> de manera intuitiva.</w:t>
      </w:r>
      <w:r w:rsidRPr="00BE304D">
        <w:rPr>
          <w:rFonts w:asciiTheme="minorHAnsi" w:hAnsiTheme="minorHAnsi" w:cstheme="minorHAnsi"/>
          <w:lang w:val="es-ES"/>
        </w:rPr>
        <w:t xml:space="preserve"> </w:t>
      </w:r>
      <w:r w:rsidR="000B75CB">
        <w:rPr>
          <w:rFonts w:asciiTheme="minorHAnsi" w:hAnsiTheme="minorHAnsi" w:cstheme="minorHAnsi"/>
          <w:lang w:val="es-ES"/>
        </w:rPr>
        <w:t>U</w:t>
      </w:r>
      <w:r w:rsidRPr="00BE304D">
        <w:rPr>
          <w:rFonts w:asciiTheme="minorHAnsi" w:hAnsiTheme="minorHAnsi" w:cstheme="minorHAnsi"/>
          <w:lang w:val="es-ES"/>
        </w:rPr>
        <w:t xml:space="preserve">na vez que este sea </w:t>
      </w:r>
      <w:r w:rsidR="000B75CB">
        <w:rPr>
          <w:rFonts w:asciiTheme="minorHAnsi" w:hAnsiTheme="minorHAnsi" w:cstheme="minorHAnsi"/>
          <w:lang w:val="es-ES"/>
        </w:rPr>
        <w:t>ejecutado,</w:t>
      </w:r>
      <w:r w:rsidRPr="00BE304D">
        <w:rPr>
          <w:rFonts w:asciiTheme="minorHAnsi" w:hAnsiTheme="minorHAnsi" w:cstheme="minorHAnsi"/>
          <w:lang w:val="es-ES"/>
        </w:rPr>
        <w:t xml:space="preserve"> el usuario ten</w:t>
      </w:r>
      <w:r w:rsidR="000B75CB">
        <w:rPr>
          <w:rFonts w:asciiTheme="minorHAnsi" w:hAnsiTheme="minorHAnsi" w:cstheme="minorHAnsi"/>
          <w:lang w:val="es-ES"/>
        </w:rPr>
        <w:t>drá</w:t>
      </w:r>
      <w:r w:rsidRPr="00BE304D">
        <w:rPr>
          <w:rFonts w:asciiTheme="minorHAnsi" w:hAnsiTheme="minorHAnsi" w:cstheme="minorHAnsi"/>
          <w:lang w:val="es-ES"/>
        </w:rPr>
        <w:t xml:space="preserve"> una libre navegación,</w:t>
      </w:r>
      <w:r w:rsidR="000B75CB">
        <w:rPr>
          <w:rFonts w:asciiTheme="minorHAnsi" w:hAnsiTheme="minorHAnsi" w:cstheme="minorHAnsi"/>
          <w:lang w:val="es-ES"/>
        </w:rPr>
        <w:t xml:space="preserve"> para poder visualizar las listas de reproducción generadas automáticamente</w:t>
      </w:r>
      <w:r w:rsidRPr="00BE304D">
        <w:rPr>
          <w:rFonts w:asciiTheme="minorHAnsi" w:hAnsiTheme="minorHAnsi" w:cstheme="minorHAnsi"/>
          <w:lang w:val="es-ES"/>
        </w:rPr>
        <w:t>.</w:t>
      </w:r>
    </w:p>
    <w:p w14:paraId="7DBAE808" w14:textId="5F5F1FEC" w:rsidR="00566EEF" w:rsidRPr="00D356C2" w:rsidRDefault="00566EEF" w:rsidP="00793445">
      <w:pPr>
        <w:pStyle w:val="Prrafodelista"/>
        <w:numPr>
          <w:ilvl w:val="0"/>
          <w:numId w:val="13"/>
        </w:numPr>
        <w:rPr>
          <w:rFonts w:asciiTheme="minorHAnsi" w:hAnsiTheme="minorHAnsi" w:cstheme="minorHAnsi"/>
          <w:b/>
          <w:sz w:val="22"/>
          <w:lang w:val="es-ES"/>
        </w:rPr>
      </w:pPr>
      <w:r w:rsidRPr="00D356C2">
        <w:rPr>
          <w:rFonts w:asciiTheme="minorHAnsi" w:hAnsiTheme="minorHAnsi" w:cstheme="minorHAnsi"/>
          <w:b/>
          <w:sz w:val="22"/>
          <w:lang w:val="es-ES"/>
        </w:rPr>
        <w:t xml:space="preserve">Administración de las </w:t>
      </w:r>
      <w:r w:rsidR="005B48C7">
        <w:rPr>
          <w:rFonts w:asciiTheme="minorHAnsi" w:hAnsiTheme="minorHAnsi" w:cstheme="minorHAnsi"/>
          <w:b/>
          <w:sz w:val="22"/>
          <w:lang w:val="es-ES"/>
        </w:rPr>
        <w:t>listas de reproducción</w:t>
      </w:r>
      <w:r w:rsidRPr="00D356C2">
        <w:rPr>
          <w:rFonts w:asciiTheme="minorHAnsi" w:hAnsiTheme="minorHAnsi" w:cstheme="minorHAnsi"/>
          <w:b/>
          <w:sz w:val="22"/>
          <w:lang w:val="es-ES"/>
        </w:rPr>
        <w:t>.</w:t>
      </w:r>
    </w:p>
    <w:p w14:paraId="06646BFA" w14:textId="38697EB6" w:rsidR="00566EEF" w:rsidRPr="00566EEF" w:rsidRDefault="00566EEF" w:rsidP="005B48C7">
      <w:pPr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El sistema permitirá la</w:t>
      </w:r>
      <w:r w:rsidRPr="00566EEF">
        <w:rPr>
          <w:rFonts w:asciiTheme="minorHAnsi" w:hAnsiTheme="minorHAnsi" w:cstheme="minorHAnsi"/>
          <w:b/>
          <w:lang w:val="es-ES"/>
        </w:rPr>
        <w:t xml:space="preserve"> </w:t>
      </w:r>
      <w:r w:rsidRPr="00D356C2">
        <w:rPr>
          <w:rFonts w:asciiTheme="minorHAnsi" w:hAnsiTheme="minorHAnsi" w:cstheme="minorHAnsi"/>
          <w:lang w:val="es-ES"/>
        </w:rPr>
        <w:t xml:space="preserve">administración de las </w:t>
      </w:r>
      <w:r w:rsidR="005B48C7">
        <w:rPr>
          <w:rFonts w:asciiTheme="minorHAnsi" w:hAnsiTheme="minorHAnsi" w:cstheme="minorHAnsi"/>
          <w:lang w:val="es-ES"/>
        </w:rPr>
        <w:t>listas de reproducción</w:t>
      </w:r>
      <w:r>
        <w:rPr>
          <w:rFonts w:asciiTheme="minorHAnsi" w:hAnsiTheme="minorHAnsi" w:cstheme="minorHAnsi"/>
          <w:lang w:val="es-ES"/>
        </w:rPr>
        <w:t xml:space="preserve">, una vez que se </w:t>
      </w:r>
      <w:r w:rsidR="005B48C7">
        <w:rPr>
          <w:rFonts w:asciiTheme="minorHAnsi" w:hAnsiTheme="minorHAnsi" w:cstheme="minorHAnsi"/>
          <w:lang w:val="es-ES"/>
        </w:rPr>
        <w:t>inicien los horarios destinados a los comerciales</w:t>
      </w:r>
      <w:r>
        <w:rPr>
          <w:rFonts w:asciiTheme="minorHAnsi" w:hAnsiTheme="minorHAnsi" w:cstheme="minorHAnsi"/>
          <w:lang w:val="es-ES"/>
        </w:rPr>
        <w:t xml:space="preserve">, para que estos de acuerdo a </w:t>
      </w:r>
      <w:r w:rsidR="005B48C7">
        <w:rPr>
          <w:rFonts w:asciiTheme="minorHAnsi" w:hAnsiTheme="minorHAnsi" w:cstheme="minorHAnsi"/>
          <w:lang w:val="es-ES"/>
        </w:rPr>
        <w:t>la generación automática y respetando la vigencia de los contratos</w:t>
      </w:r>
      <w:r>
        <w:rPr>
          <w:rFonts w:asciiTheme="minorHAnsi" w:hAnsiTheme="minorHAnsi" w:cstheme="minorHAnsi"/>
          <w:lang w:val="es-ES"/>
        </w:rPr>
        <w:t>, puedan</w:t>
      </w:r>
      <w:r w:rsidR="005B48C7">
        <w:rPr>
          <w:rFonts w:asciiTheme="minorHAnsi" w:hAnsiTheme="minorHAnsi" w:cstheme="minorHAnsi"/>
          <w:lang w:val="es-ES"/>
        </w:rPr>
        <w:t xml:space="preserve"> evitar conflictos entre los anunciantes y el medio radiofónico</w:t>
      </w:r>
      <w:r>
        <w:rPr>
          <w:rFonts w:asciiTheme="minorHAnsi" w:hAnsiTheme="minorHAnsi" w:cstheme="minorHAnsi"/>
          <w:lang w:val="es-ES"/>
        </w:rPr>
        <w:t>,</w:t>
      </w:r>
      <w:r w:rsidR="005B48C7">
        <w:rPr>
          <w:rFonts w:asciiTheme="minorHAnsi" w:hAnsiTheme="minorHAnsi" w:cstheme="minorHAnsi"/>
          <w:lang w:val="es-ES"/>
        </w:rPr>
        <w:t xml:space="preserve"> lo cual en ocasiones es generado por errores humanos.</w:t>
      </w:r>
    </w:p>
    <w:p w14:paraId="558F0D0B" w14:textId="77777777" w:rsidR="006D5731" w:rsidRPr="00352C52" w:rsidRDefault="006D5731" w:rsidP="006D5731">
      <w:pPr>
        <w:pStyle w:val="Prrafodelista"/>
        <w:rPr>
          <w:rFonts w:asciiTheme="minorHAnsi" w:hAnsiTheme="minorHAnsi" w:cstheme="minorHAnsi"/>
          <w:sz w:val="22"/>
          <w:szCs w:val="22"/>
          <w:lang w:val="es-ES"/>
        </w:rPr>
      </w:pPr>
    </w:p>
    <w:p w14:paraId="6BF433D0" w14:textId="77777777" w:rsidR="000317F1" w:rsidRPr="002C6846" w:rsidRDefault="000317F1" w:rsidP="00793445">
      <w:pPr>
        <w:pStyle w:val="Prrafodelista"/>
        <w:numPr>
          <w:ilvl w:val="0"/>
          <w:numId w:val="11"/>
        </w:numPr>
        <w:rPr>
          <w:rFonts w:asciiTheme="minorHAnsi" w:hAnsiTheme="minorHAnsi" w:cstheme="minorHAnsi"/>
          <w:b/>
          <w:sz w:val="22"/>
          <w:szCs w:val="22"/>
          <w:lang w:val="es-ES"/>
        </w:rPr>
      </w:pPr>
      <w:r w:rsidRPr="002C6846">
        <w:rPr>
          <w:rFonts w:asciiTheme="minorHAnsi" w:hAnsiTheme="minorHAnsi" w:cstheme="minorHAnsi"/>
          <w:b/>
          <w:sz w:val="22"/>
          <w:szCs w:val="22"/>
          <w:lang w:val="es-ES"/>
        </w:rPr>
        <w:t>Beneficios que brindará el desarrollo del sistema:</w:t>
      </w:r>
    </w:p>
    <w:p w14:paraId="1274A415" w14:textId="77777777" w:rsidR="000317F1" w:rsidRPr="00352C52" w:rsidRDefault="000317F1" w:rsidP="0021706C">
      <w:pPr>
        <w:pStyle w:val="Prrafodelista"/>
        <w:rPr>
          <w:rFonts w:asciiTheme="minorHAnsi" w:hAnsiTheme="minorHAnsi" w:cstheme="minorHAnsi"/>
          <w:sz w:val="22"/>
          <w:szCs w:val="22"/>
          <w:lang w:val="es-ES"/>
        </w:rPr>
      </w:pPr>
    </w:p>
    <w:p w14:paraId="1FC7744D" w14:textId="20A1396D" w:rsidR="00282E4A" w:rsidRPr="00352C52" w:rsidRDefault="00282E4A" w:rsidP="00793445">
      <w:pPr>
        <w:pStyle w:val="Prrafodelista"/>
        <w:numPr>
          <w:ilvl w:val="0"/>
          <w:numId w:val="12"/>
        </w:numPr>
        <w:rPr>
          <w:rFonts w:asciiTheme="minorHAnsi" w:hAnsiTheme="minorHAnsi" w:cstheme="minorHAnsi"/>
          <w:sz w:val="22"/>
          <w:lang w:val="es-ES"/>
        </w:rPr>
      </w:pPr>
      <w:r w:rsidRPr="00352C52">
        <w:rPr>
          <w:rFonts w:asciiTheme="minorHAnsi" w:hAnsiTheme="minorHAnsi" w:cstheme="minorHAnsi"/>
          <w:sz w:val="22"/>
          <w:lang w:val="es-ES"/>
        </w:rPr>
        <w:t>Facil</w:t>
      </w:r>
      <w:r w:rsidR="00CC0AC8">
        <w:rPr>
          <w:rFonts w:asciiTheme="minorHAnsi" w:hAnsiTheme="minorHAnsi" w:cstheme="minorHAnsi"/>
          <w:sz w:val="22"/>
          <w:lang w:val="es-ES"/>
        </w:rPr>
        <w:t xml:space="preserve">itar la </w:t>
      </w:r>
      <w:r w:rsidR="005B48C7">
        <w:rPr>
          <w:rFonts w:asciiTheme="minorHAnsi" w:hAnsiTheme="minorHAnsi" w:cstheme="minorHAnsi"/>
          <w:sz w:val="22"/>
          <w:lang w:val="es-ES"/>
        </w:rPr>
        <w:t>reproducción de los spot comerciales</w:t>
      </w:r>
      <w:r w:rsidRPr="00352C52">
        <w:rPr>
          <w:rFonts w:asciiTheme="minorHAnsi" w:hAnsiTheme="minorHAnsi" w:cstheme="minorHAnsi"/>
          <w:sz w:val="22"/>
          <w:lang w:val="es-ES"/>
        </w:rPr>
        <w:t xml:space="preserve">. Reduciendo </w:t>
      </w:r>
      <w:r w:rsidR="005B48C7">
        <w:rPr>
          <w:rFonts w:asciiTheme="minorHAnsi" w:hAnsiTheme="minorHAnsi" w:cstheme="minorHAnsi"/>
          <w:sz w:val="22"/>
          <w:lang w:val="es-ES"/>
        </w:rPr>
        <w:t>los errores humanos al mezclar spot que se consideran no compatibles</w:t>
      </w:r>
      <w:r w:rsidRPr="00352C52">
        <w:rPr>
          <w:rFonts w:asciiTheme="minorHAnsi" w:hAnsiTheme="minorHAnsi" w:cstheme="minorHAnsi"/>
          <w:sz w:val="22"/>
          <w:lang w:val="es-ES"/>
        </w:rPr>
        <w:t>.</w:t>
      </w:r>
    </w:p>
    <w:p w14:paraId="41C56A11" w14:textId="43F0F103" w:rsidR="00282E4A" w:rsidRPr="00352C52" w:rsidRDefault="00CC0AC8" w:rsidP="00793445">
      <w:pPr>
        <w:pStyle w:val="Prrafodelista"/>
        <w:numPr>
          <w:ilvl w:val="0"/>
          <w:numId w:val="12"/>
        </w:numPr>
        <w:rPr>
          <w:rFonts w:asciiTheme="minorHAnsi" w:hAnsiTheme="minorHAnsi" w:cstheme="minorHAnsi"/>
          <w:sz w:val="22"/>
          <w:lang w:val="es-ES"/>
        </w:rPr>
      </w:pPr>
      <w:r>
        <w:rPr>
          <w:rFonts w:asciiTheme="minorHAnsi" w:hAnsiTheme="minorHAnsi" w:cstheme="minorHAnsi"/>
          <w:sz w:val="22"/>
          <w:lang w:val="es-ES"/>
        </w:rPr>
        <w:t xml:space="preserve">Incrementar el uso de los medios digitales en los </w:t>
      </w:r>
      <w:r w:rsidR="005B48C7">
        <w:rPr>
          <w:rFonts w:asciiTheme="minorHAnsi" w:hAnsiTheme="minorHAnsi" w:cstheme="minorHAnsi"/>
          <w:sz w:val="22"/>
          <w:lang w:val="es-ES"/>
        </w:rPr>
        <w:t>medios radiofónicos</w:t>
      </w:r>
      <w:r>
        <w:rPr>
          <w:rFonts w:asciiTheme="minorHAnsi" w:hAnsiTheme="minorHAnsi" w:cstheme="minorHAnsi"/>
          <w:sz w:val="22"/>
          <w:lang w:val="es-ES"/>
        </w:rPr>
        <w:t xml:space="preserve">, para realizar </w:t>
      </w:r>
      <w:r w:rsidR="005B48C7">
        <w:rPr>
          <w:rFonts w:asciiTheme="minorHAnsi" w:hAnsiTheme="minorHAnsi" w:cstheme="minorHAnsi"/>
          <w:sz w:val="22"/>
          <w:lang w:val="es-ES"/>
        </w:rPr>
        <w:t>sus procesos de manera automatizada</w:t>
      </w:r>
      <w:r>
        <w:rPr>
          <w:rFonts w:asciiTheme="minorHAnsi" w:hAnsiTheme="minorHAnsi" w:cstheme="minorHAnsi"/>
          <w:sz w:val="22"/>
          <w:lang w:val="es-ES"/>
        </w:rPr>
        <w:t>.</w:t>
      </w:r>
    </w:p>
    <w:p w14:paraId="4D82DB94" w14:textId="784FC27D" w:rsidR="00282E4A" w:rsidRPr="00352C52" w:rsidRDefault="00282E4A" w:rsidP="00793445">
      <w:pPr>
        <w:pStyle w:val="Prrafodelista"/>
        <w:numPr>
          <w:ilvl w:val="0"/>
          <w:numId w:val="12"/>
        </w:numPr>
        <w:rPr>
          <w:rFonts w:asciiTheme="minorHAnsi" w:hAnsiTheme="minorHAnsi" w:cstheme="minorHAnsi"/>
          <w:sz w:val="22"/>
          <w:lang w:val="es-ES"/>
        </w:rPr>
      </w:pPr>
      <w:r w:rsidRPr="00352C52">
        <w:rPr>
          <w:rFonts w:asciiTheme="minorHAnsi" w:hAnsiTheme="minorHAnsi" w:cstheme="minorHAnsi"/>
          <w:sz w:val="22"/>
          <w:lang w:val="es-ES"/>
        </w:rPr>
        <w:t>Brindar una herr</w:t>
      </w:r>
      <w:r w:rsidR="00CC0AC8">
        <w:rPr>
          <w:rFonts w:asciiTheme="minorHAnsi" w:hAnsiTheme="minorHAnsi" w:cstheme="minorHAnsi"/>
          <w:sz w:val="22"/>
          <w:lang w:val="es-ES"/>
        </w:rPr>
        <w:t>amienta software a l</w:t>
      </w:r>
      <w:r w:rsidR="005B48C7">
        <w:rPr>
          <w:rFonts w:asciiTheme="minorHAnsi" w:hAnsiTheme="minorHAnsi" w:cstheme="minorHAnsi"/>
          <w:sz w:val="22"/>
          <w:lang w:val="es-ES"/>
        </w:rPr>
        <w:t>a</w:t>
      </w:r>
      <w:r w:rsidR="00CC0AC8">
        <w:rPr>
          <w:rFonts w:asciiTheme="minorHAnsi" w:hAnsiTheme="minorHAnsi" w:cstheme="minorHAnsi"/>
          <w:sz w:val="22"/>
          <w:lang w:val="es-ES"/>
        </w:rPr>
        <w:t xml:space="preserve">s </w:t>
      </w:r>
      <w:r w:rsidR="005B48C7">
        <w:rPr>
          <w:rFonts w:asciiTheme="minorHAnsi" w:hAnsiTheme="minorHAnsi" w:cstheme="minorHAnsi"/>
          <w:sz w:val="22"/>
          <w:lang w:val="es-ES"/>
        </w:rPr>
        <w:t>empresas radiofónicas</w:t>
      </w:r>
      <w:r w:rsidR="00CC0AC8">
        <w:rPr>
          <w:rFonts w:asciiTheme="minorHAnsi" w:hAnsiTheme="minorHAnsi" w:cstheme="minorHAnsi"/>
          <w:sz w:val="22"/>
          <w:lang w:val="es-ES"/>
        </w:rPr>
        <w:t>,</w:t>
      </w:r>
      <w:r w:rsidRPr="00352C52">
        <w:rPr>
          <w:rFonts w:asciiTheme="minorHAnsi" w:hAnsiTheme="minorHAnsi" w:cstheme="minorHAnsi"/>
          <w:sz w:val="22"/>
          <w:lang w:val="es-ES"/>
        </w:rPr>
        <w:t xml:space="preserve"> </w:t>
      </w:r>
      <w:r w:rsidR="00CC0AC8">
        <w:rPr>
          <w:rFonts w:asciiTheme="minorHAnsi" w:hAnsiTheme="minorHAnsi" w:cstheme="minorHAnsi"/>
          <w:sz w:val="22"/>
          <w:lang w:val="es-ES"/>
        </w:rPr>
        <w:t xml:space="preserve">los cuales, </w:t>
      </w:r>
      <w:r w:rsidRPr="00352C52">
        <w:rPr>
          <w:rFonts w:asciiTheme="minorHAnsi" w:hAnsiTheme="minorHAnsi" w:cstheme="minorHAnsi"/>
          <w:sz w:val="22"/>
          <w:lang w:val="es-ES"/>
        </w:rPr>
        <w:t>mediante internet</w:t>
      </w:r>
      <w:r w:rsidR="00CC0AC8">
        <w:rPr>
          <w:rFonts w:asciiTheme="minorHAnsi" w:hAnsiTheme="minorHAnsi" w:cstheme="minorHAnsi"/>
          <w:sz w:val="22"/>
          <w:lang w:val="es-ES"/>
        </w:rPr>
        <w:t xml:space="preserve"> y la aplicación, podrán </w:t>
      </w:r>
      <w:r w:rsidR="002C6846">
        <w:rPr>
          <w:rFonts w:asciiTheme="minorHAnsi" w:hAnsiTheme="minorHAnsi" w:cstheme="minorHAnsi"/>
          <w:sz w:val="22"/>
          <w:lang w:val="es-ES"/>
        </w:rPr>
        <w:t>quedar satisfechos</w:t>
      </w:r>
      <w:r w:rsidR="00CC0AC8">
        <w:rPr>
          <w:rFonts w:asciiTheme="minorHAnsi" w:hAnsiTheme="minorHAnsi" w:cstheme="minorHAnsi"/>
          <w:sz w:val="22"/>
          <w:lang w:val="es-ES"/>
        </w:rPr>
        <w:t xml:space="preserve">, respecto </w:t>
      </w:r>
      <w:r w:rsidR="002C6846">
        <w:rPr>
          <w:rFonts w:asciiTheme="minorHAnsi" w:hAnsiTheme="minorHAnsi" w:cstheme="minorHAnsi"/>
          <w:sz w:val="22"/>
          <w:lang w:val="es-ES"/>
        </w:rPr>
        <w:t>a la solución a las necesidades planteada</w:t>
      </w:r>
      <w:r w:rsidRPr="00352C52">
        <w:rPr>
          <w:rFonts w:asciiTheme="minorHAnsi" w:hAnsiTheme="minorHAnsi" w:cstheme="minorHAnsi"/>
          <w:sz w:val="22"/>
          <w:lang w:val="es-ES"/>
        </w:rPr>
        <w:t xml:space="preserve">s. </w:t>
      </w:r>
    </w:p>
    <w:p w14:paraId="302E8898" w14:textId="635EAD1E" w:rsidR="00282E4A" w:rsidRPr="00352C52" w:rsidRDefault="00282E4A" w:rsidP="00793445">
      <w:pPr>
        <w:pStyle w:val="Prrafodelista"/>
        <w:numPr>
          <w:ilvl w:val="0"/>
          <w:numId w:val="12"/>
        </w:numPr>
        <w:rPr>
          <w:rFonts w:asciiTheme="minorHAnsi" w:hAnsiTheme="minorHAnsi" w:cstheme="minorHAnsi"/>
          <w:sz w:val="22"/>
          <w:lang w:val="es-ES"/>
        </w:rPr>
      </w:pPr>
      <w:r w:rsidRPr="00352C52">
        <w:rPr>
          <w:rFonts w:asciiTheme="minorHAnsi" w:hAnsiTheme="minorHAnsi" w:cstheme="minorHAnsi"/>
          <w:sz w:val="22"/>
          <w:lang w:val="es-ES"/>
        </w:rPr>
        <w:t>Impulsar el uso de</w:t>
      </w:r>
      <w:r w:rsidR="00CC0AC8">
        <w:rPr>
          <w:rFonts w:asciiTheme="minorHAnsi" w:hAnsiTheme="minorHAnsi" w:cstheme="minorHAnsi"/>
          <w:sz w:val="22"/>
          <w:lang w:val="es-ES"/>
        </w:rPr>
        <w:t xml:space="preserve"> los medios digitales, incrementando el nivel de </w:t>
      </w:r>
      <w:r w:rsidRPr="00352C52">
        <w:rPr>
          <w:rFonts w:asciiTheme="minorHAnsi" w:hAnsiTheme="minorHAnsi" w:cstheme="minorHAnsi"/>
          <w:sz w:val="22"/>
          <w:lang w:val="es-ES"/>
        </w:rPr>
        <w:t>satisfacción de</w:t>
      </w:r>
      <w:r w:rsidR="00CC0AC8">
        <w:rPr>
          <w:rFonts w:asciiTheme="minorHAnsi" w:hAnsiTheme="minorHAnsi" w:cstheme="minorHAnsi"/>
          <w:sz w:val="22"/>
          <w:lang w:val="es-ES"/>
        </w:rPr>
        <w:t xml:space="preserve"> </w:t>
      </w:r>
      <w:r w:rsidRPr="00352C52">
        <w:rPr>
          <w:rFonts w:asciiTheme="minorHAnsi" w:hAnsiTheme="minorHAnsi" w:cstheme="minorHAnsi"/>
          <w:sz w:val="22"/>
          <w:lang w:val="es-ES"/>
        </w:rPr>
        <w:t>l</w:t>
      </w:r>
      <w:r w:rsidR="002C6846">
        <w:rPr>
          <w:rFonts w:asciiTheme="minorHAnsi" w:hAnsiTheme="minorHAnsi" w:cstheme="minorHAnsi"/>
          <w:sz w:val="22"/>
          <w:lang w:val="es-ES"/>
        </w:rPr>
        <w:t xml:space="preserve">os usuarios respecto al proceso </w:t>
      </w:r>
      <w:r w:rsidR="005B48C7">
        <w:rPr>
          <w:rFonts w:asciiTheme="minorHAnsi" w:hAnsiTheme="minorHAnsi" w:cstheme="minorHAnsi"/>
          <w:sz w:val="22"/>
          <w:lang w:val="es-ES"/>
        </w:rPr>
        <w:t>reproducción de spot comerciales</w:t>
      </w:r>
      <w:r w:rsidR="002C6846">
        <w:rPr>
          <w:rFonts w:asciiTheme="minorHAnsi" w:hAnsiTheme="minorHAnsi" w:cstheme="minorHAnsi"/>
          <w:sz w:val="22"/>
          <w:lang w:val="es-ES"/>
        </w:rPr>
        <w:t>,</w:t>
      </w:r>
      <w:r w:rsidRPr="00352C52">
        <w:rPr>
          <w:rFonts w:asciiTheme="minorHAnsi" w:hAnsiTheme="minorHAnsi" w:cstheme="minorHAnsi"/>
          <w:sz w:val="22"/>
          <w:lang w:val="es-ES"/>
        </w:rPr>
        <w:t xml:space="preserve"> contribuye</w:t>
      </w:r>
      <w:r w:rsidR="002C6846">
        <w:rPr>
          <w:rFonts w:asciiTheme="minorHAnsi" w:hAnsiTheme="minorHAnsi" w:cstheme="minorHAnsi"/>
          <w:sz w:val="22"/>
          <w:lang w:val="es-ES"/>
        </w:rPr>
        <w:t>ndo</w:t>
      </w:r>
      <w:r w:rsidRPr="00352C52">
        <w:rPr>
          <w:rFonts w:asciiTheme="minorHAnsi" w:hAnsiTheme="minorHAnsi" w:cstheme="minorHAnsi"/>
          <w:sz w:val="22"/>
          <w:lang w:val="es-ES"/>
        </w:rPr>
        <w:t xml:space="preserve"> además con el fortalecimi</w:t>
      </w:r>
      <w:r w:rsidR="002C6846">
        <w:rPr>
          <w:rFonts w:asciiTheme="minorHAnsi" w:hAnsiTheme="minorHAnsi" w:cstheme="minorHAnsi"/>
          <w:sz w:val="22"/>
          <w:lang w:val="es-ES"/>
        </w:rPr>
        <w:t xml:space="preserve">ento de la automatización de los procesos </w:t>
      </w:r>
      <w:r w:rsidR="005B48C7">
        <w:rPr>
          <w:rFonts w:asciiTheme="minorHAnsi" w:hAnsiTheme="minorHAnsi" w:cstheme="minorHAnsi"/>
          <w:sz w:val="22"/>
          <w:lang w:val="es-ES"/>
        </w:rPr>
        <w:t>de reproducción de los medios radiofónicos</w:t>
      </w:r>
      <w:r w:rsidR="002C6846">
        <w:rPr>
          <w:rFonts w:asciiTheme="minorHAnsi" w:hAnsiTheme="minorHAnsi" w:cstheme="minorHAnsi"/>
          <w:sz w:val="22"/>
          <w:lang w:val="es-ES"/>
        </w:rPr>
        <w:t>.</w:t>
      </w:r>
    </w:p>
    <w:p w14:paraId="043B022B" w14:textId="77777777" w:rsidR="001B4705" w:rsidRPr="00352C52" w:rsidRDefault="001B4705" w:rsidP="001B4705">
      <w:pPr>
        <w:pStyle w:val="Prrafodelista"/>
        <w:ind w:left="1068"/>
        <w:rPr>
          <w:rFonts w:asciiTheme="minorHAnsi" w:hAnsiTheme="minorHAnsi" w:cstheme="minorHAnsi"/>
          <w:sz w:val="22"/>
          <w:szCs w:val="22"/>
          <w:lang w:val="es-ES"/>
        </w:rPr>
      </w:pPr>
    </w:p>
    <w:p w14:paraId="66CEE204" w14:textId="77777777" w:rsidR="00BE304D" w:rsidRDefault="00BE304D" w:rsidP="00793445">
      <w:pPr>
        <w:pStyle w:val="Prrafodelista"/>
        <w:numPr>
          <w:ilvl w:val="0"/>
          <w:numId w:val="7"/>
        </w:numPr>
        <w:autoSpaceDE/>
        <w:autoSpaceDN/>
        <w:spacing w:before="0" w:after="200"/>
        <w:rPr>
          <w:rFonts w:asciiTheme="minorHAnsi" w:hAnsiTheme="minorHAnsi" w:cstheme="minorHAnsi"/>
          <w:b/>
          <w:sz w:val="22"/>
          <w:szCs w:val="22"/>
          <w:lang w:val="es-ES"/>
        </w:rPr>
      </w:pPr>
      <w:r>
        <w:rPr>
          <w:rFonts w:asciiTheme="minorHAnsi" w:hAnsiTheme="minorHAnsi" w:cstheme="minorHAnsi"/>
          <w:b/>
          <w:sz w:val="22"/>
          <w:szCs w:val="22"/>
          <w:lang w:val="es-ES"/>
        </w:rPr>
        <w:br w:type="page"/>
      </w:r>
    </w:p>
    <w:p w14:paraId="29C1AEB6" w14:textId="77777777" w:rsidR="00295AE7" w:rsidRPr="002C6846" w:rsidRDefault="000317F1" w:rsidP="00793445">
      <w:pPr>
        <w:pStyle w:val="Prrafodelista"/>
        <w:numPr>
          <w:ilvl w:val="0"/>
          <w:numId w:val="7"/>
        </w:numPr>
        <w:autoSpaceDE/>
        <w:autoSpaceDN/>
        <w:spacing w:before="0" w:after="200"/>
        <w:rPr>
          <w:rFonts w:asciiTheme="minorHAnsi" w:hAnsiTheme="minorHAnsi" w:cstheme="minorHAnsi"/>
          <w:b/>
          <w:sz w:val="22"/>
          <w:szCs w:val="22"/>
          <w:lang w:val="es-ES"/>
        </w:rPr>
      </w:pPr>
      <w:r w:rsidRPr="002C6846">
        <w:rPr>
          <w:rFonts w:asciiTheme="minorHAnsi" w:hAnsiTheme="minorHAnsi" w:cstheme="minorHAnsi"/>
          <w:b/>
          <w:sz w:val="22"/>
          <w:szCs w:val="22"/>
          <w:lang w:val="es-ES"/>
        </w:rPr>
        <w:lastRenderedPageBreak/>
        <w:t>Objetivo</w:t>
      </w:r>
      <w:r w:rsidR="00AE1D72" w:rsidRPr="002C6846">
        <w:rPr>
          <w:rFonts w:asciiTheme="minorHAnsi" w:hAnsiTheme="minorHAnsi" w:cstheme="minorHAnsi"/>
          <w:b/>
          <w:sz w:val="22"/>
          <w:szCs w:val="22"/>
          <w:lang w:val="es-ES"/>
        </w:rPr>
        <w:t>:</w:t>
      </w:r>
    </w:p>
    <w:p w14:paraId="06584E3E" w14:textId="03E97275" w:rsidR="00295AE7" w:rsidRDefault="00295AE7" w:rsidP="001D0731">
      <w:pPr>
        <w:spacing w:before="0" w:after="200"/>
        <w:ind w:left="708"/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 xml:space="preserve">El objetivo es crear un sistema que sirva de apoyo </w:t>
      </w:r>
      <w:r w:rsidR="002C6846">
        <w:rPr>
          <w:rFonts w:asciiTheme="minorHAnsi" w:hAnsiTheme="minorHAnsi" w:cstheme="minorHAnsi"/>
          <w:lang w:val="es-ES"/>
        </w:rPr>
        <w:t xml:space="preserve">y solución a las necesidades de los </w:t>
      </w:r>
      <w:r w:rsidR="005B48C7">
        <w:rPr>
          <w:rFonts w:asciiTheme="minorHAnsi" w:hAnsiTheme="minorHAnsi" w:cstheme="minorHAnsi"/>
          <w:lang w:val="es-ES"/>
        </w:rPr>
        <w:t>medios radiofónicos</w:t>
      </w:r>
      <w:r w:rsidR="002C6846">
        <w:rPr>
          <w:rFonts w:asciiTheme="minorHAnsi" w:hAnsiTheme="minorHAnsi" w:cstheme="minorHAnsi"/>
          <w:lang w:val="es-ES"/>
        </w:rPr>
        <w:t xml:space="preserve">, los cuales </w:t>
      </w:r>
      <w:r w:rsidR="005B48C7">
        <w:rPr>
          <w:rFonts w:asciiTheme="minorHAnsi" w:hAnsiTheme="minorHAnsi" w:cstheme="minorHAnsi"/>
          <w:lang w:val="es-ES"/>
        </w:rPr>
        <w:t>dependen en gran parte de los contratos con anunciantes para generar ingresos</w:t>
      </w:r>
      <w:r w:rsidR="002C6846">
        <w:rPr>
          <w:rFonts w:asciiTheme="minorHAnsi" w:hAnsiTheme="minorHAnsi" w:cstheme="minorHAnsi"/>
          <w:lang w:val="es-ES"/>
        </w:rPr>
        <w:t xml:space="preserve">, así </w:t>
      </w:r>
      <w:r>
        <w:rPr>
          <w:rFonts w:asciiTheme="minorHAnsi" w:hAnsiTheme="minorHAnsi" w:cstheme="minorHAnsi"/>
          <w:lang w:val="es-ES"/>
        </w:rPr>
        <w:t>como para l</w:t>
      </w:r>
      <w:r w:rsidR="005B48C7">
        <w:rPr>
          <w:rFonts w:asciiTheme="minorHAnsi" w:hAnsiTheme="minorHAnsi" w:cstheme="minorHAnsi"/>
          <w:lang w:val="es-ES"/>
        </w:rPr>
        <w:t>a</w:t>
      </w:r>
      <w:r>
        <w:rPr>
          <w:rFonts w:asciiTheme="minorHAnsi" w:hAnsiTheme="minorHAnsi" w:cstheme="minorHAnsi"/>
          <w:lang w:val="es-ES"/>
        </w:rPr>
        <w:t xml:space="preserve">s </w:t>
      </w:r>
      <w:r w:rsidR="005B48C7">
        <w:rPr>
          <w:rFonts w:asciiTheme="minorHAnsi" w:hAnsiTheme="minorHAnsi" w:cstheme="minorHAnsi"/>
          <w:lang w:val="es-ES"/>
        </w:rPr>
        <w:t xml:space="preserve">empresas de perifoneo </w:t>
      </w:r>
      <w:r>
        <w:rPr>
          <w:rFonts w:asciiTheme="minorHAnsi" w:hAnsiTheme="minorHAnsi" w:cstheme="minorHAnsi"/>
          <w:lang w:val="es-ES"/>
        </w:rPr>
        <w:t xml:space="preserve">que </w:t>
      </w:r>
      <w:r w:rsidR="005B48C7">
        <w:rPr>
          <w:rFonts w:asciiTheme="minorHAnsi" w:hAnsiTheme="minorHAnsi" w:cstheme="minorHAnsi"/>
          <w:lang w:val="es-ES"/>
        </w:rPr>
        <w:t>deseen usar la aplicación,</w:t>
      </w:r>
      <w:r w:rsidR="002C6846">
        <w:rPr>
          <w:rFonts w:asciiTheme="minorHAnsi" w:hAnsiTheme="minorHAnsi" w:cstheme="minorHAnsi"/>
          <w:lang w:val="es-ES"/>
        </w:rPr>
        <w:t xml:space="preserve"> est</w:t>
      </w:r>
      <w:r w:rsidR="005B48C7">
        <w:rPr>
          <w:rFonts w:asciiTheme="minorHAnsi" w:hAnsiTheme="minorHAnsi" w:cstheme="minorHAnsi"/>
          <w:lang w:val="es-ES"/>
        </w:rPr>
        <w:t xml:space="preserve">a aplicación </w:t>
      </w:r>
      <w:r>
        <w:rPr>
          <w:rFonts w:asciiTheme="minorHAnsi" w:hAnsiTheme="minorHAnsi" w:cstheme="minorHAnsi"/>
          <w:lang w:val="es-ES"/>
        </w:rPr>
        <w:t>p</w:t>
      </w:r>
      <w:r w:rsidR="005B48C7">
        <w:rPr>
          <w:rFonts w:asciiTheme="minorHAnsi" w:hAnsiTheme="minorHAnsi" w:cstheme="minorHAnsi"/>
          <w:lang w:val="es-ES"/>
        </w:rPr>
        <w:t>retende</w:t>
      </w:r>
      <w:r>
        <w:rPr>
          <w:rFonts w:asciiTheme="minorHAnsi" w:hAnsiTheme="minorHAnsi" w:cstheme="minorHAnsi"/>
          <w:lang w:val="es-ES"/>
        </w:rPr>
        <w:t xml:space="preserve"> </w:t>
      </w:r>
      <w:r w:rsidR="002C6846">
        <w:rPr>
          <w:rFonts w:asciiTheme="minorHAnsi" w:hAnsiTheme="minorHAnsi" w:cstheme="minorHAnsi"/>
          <w:lang w:val="es-ES"/>
        </w:rPr>
        <w:t>c</w:t>
      </w:r>
      <w:r w:rsidR="005B48C7">
        <w:rPr>
          <w:rFonts w:asciiTheme="minorHAnsi" w:hAnsiTheme="minorHAnsi" w:cstheme="minorHAnsi"/>
          <w:lang w:val="es-ES"/>
        </w:rPr>
        <w:t xml:space="preserve">umplir </w:t>
      </w:r>
      <w:r w:rsidR="002C6846">
        <w:rPr>
          <w:rFonts w:asciiTheme="minorHAnsi" w:hAnsiTheme="minorHAnsi" w:cstheme="minorHAnsi"/>
          <w:lang w:val="es-ES"/>
        </w:rPr>
        <w:t xml:space="preserve"> de una manera más </w:t>
      </w:r>
      <w:r w:rsidR="005B48C7">
        <w:rPr>
          <w:rFonts w:asciiTheme="minorHAnsi" w:hAnsiTheme="minorHAnsi" w:cstheme="minorHAnsi"/>
          <w:lang w:val="es-ES"/>
        </w:rPr>
        <w:t xml:space="preserve">eficiente </w:t>
      </w:r>
      <w:r w:rsidR="002C6846">
        <w:rPr>
          <w:rFonts w:asciiTheme="minorHAnsi" w:hAnsiTheme="minorHAnsi" w:cstheme="minorHAnsi"/>
          <w:lang w:val="es-ES"/>
        </w:rPr>
        <w:t xml:space="preserve">los </w:t>
      </w:r>
      <w:r w:rsidR="005B48C7">
        <w:rPr>
          <w:rFonts w:asciiTheme="minorHAnsi" w:hAnsiTheme="minorHAnsi" w:cstheme="minorHAnsi"/>
          <w:lang w:val="es-ES"/>
        </w:rPr>
        <w:t>contratos vigentes con anunciantes.</w:t>
      </w:r>
    </w:p>
    <w:p w14:paraId="04BE5700" w14:textId="77777777" w:rsidR="00295AE7" w:rsidRDefault="00295AE7" w:rsidP="001D0731">
      <w:pPr>
        <w:spacing w:before="0" w:after="200"/>
        <w:ind w:left="708"/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Este sistema se implementará vía web</w:t>
      </w:r>
      <w:r w:rsidR="002C6846">
        <w:rPr>
          <w:rFonts w:asciiTheme="minorHAnsi" w:hAnsiTheme="minorHAnsi" w:cstheme="minorHAnsi"/>
          <w:lang w:val="es-ES"/>
        </w:rPr>
        <w:t>-móvil</w:t>
      </w:r>
      <w:r>
        <w:rPr>
          <w:rFonts w:asciiTheme="minorHAnsi" w:hAnsiTheme="minorHAnsi" w:cstheme="minorHAnsi"/>
          <w:lang w:val="es-ES"/>
        </w:rPr>
        <w:t>, par</w:t>
      </w:r>
      <w:r w:rsidR="002C6846">
        <w:rPr>
          <w:rFonts w:asciiTheme="minorHAnsi" w:hAnsiTheme="minorHAnsi" w:cstheme="minorHAnsi"/>
          <w:lang w:val="es-ES"/>
        </w:rPr>
        <w:t xml:space="preserve">a que sea fácilmente accesible desde cualquier dispositivo </w:t>
      </w:r>
      <w:r w:rsidR="00421479">
        <w:rPr>
          <w:rFonts w:asciiTheme="minorHAnsi" w:hAnsiTheme="minorHAnsi" w:cstheme="minorHAnsi"/>
          <w:lang w:val="es-ES"/>
        </w:rPr>
        <w:t xml:space="preserve">móvil o de escritorio </w:t>
      </w:r>
      <w:r w:rsidR="002C6846">
        <w:rPr>
          <w:rFonts w:asciiTheme="minorHAnsi" w:hAnsiTheme="minorHAnsi" w:cstheme="minorHAnsi"/>
          <w:lang w:val="es-ES"/>
        </w:rPr>
        <w:t>con conexión a internet</w:t>
      </w:r>
      <w:r>
        <w:rPr>
          <w:rFonts w:asciiTheme="minorHAnsi" w:hAnsiTheme="minorHAnsi" w:cstheme="minorHAnsi"/>
          <w:lang w:val="es-ES"/>
        </w:rPr>
        <w:t xml:space="preserve">. </w:t>
      </w:r>
    </w:p>
    <w:p w14:paraId="151C5080" w14:textId="1066A739" w:rsidR="000317F1" w:rsidRDefault="00421479" w:rsidP="001D0731">
      <w:pPr>
        <w:spacing w:before="0" w:after="200"/>
        <w:ind w:left="705"/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 xml:space="preserve">Además, será un gran avance en cuestión de </w:t>
      </w:r>
      <w:r w:rsidR="005B48C7">
        <w:rPr>
          <w:rFonts w:asciiTheme="minorHAnsi" w:hAnsiTheme="minorHAnsi" w:cstheme="minorHAnsi"/>
          <w:lang w:val="es-ES"/>
        </w:rPr>
        <w:t>automatización de procesos radiofónicos</w:t>
      </w:r>
      <w:r>
        <w:rPr>
          <w:rFonts w:asciiTheme="minorHAnsi" w:hAnsiTheme="minorHAnsi" w:cstheme="minorHAnsi"/>
          <w:lang w:val="es-ES"/>
        </w:rPr>
        <w:t xml:space="preserve">, ya que pretende </w:t>
      </w:r>
      <w:r w:rsidR="00295AE7">
        <w:rPr>
          <w:rFonts w:asciiTheme="minorHAnsi" w:hAnsiTheme="minorHAnsi" w:cstheme="minorHAnsi"/>
          <w:lang w:val="es-ES"/>
        </w:rPr>
        <w:t xml:space="preserve">ofrecer </w:t>
      </w:r>
      <w:r>
        <w:rPr>
          <w:rFonts w:asciiTheme="minorHAnsi" w:hAnsiTheme="minorHAnsi" w:cstheme="minorHAnsi"/>
          <w:lang w:val="es-ES"/>
        </w:rPr>
        <w:t xml:space="preserve">todos </w:t>
      </w:r>
      <w:r w:rsidR="00295AE7">
        <w:rPr>
          <w:rFonts w:asciiTheme="minorHAnsi" w:hAnsiTheme="minorHAnsi" w:cstheme="minorHAnsi"/>
          <w:lang w:val="es-ES"/>
        </w:rPr>
        <w:t>los beneficios mencionados, po</w:t>
      </w:r>
      <w:r>
        <w:rPr>
          <w:rFonts w:asciiTheme="minorHAnsi" w:hAnsiTheme="minorHAnsi" w:cstheme="minorHAnsi"/>
          <w:lang w:val="es-ES"/>
        </w:rPr>
        <w:t xml:space="preserve">r lo que </w:t>
      </w:r>
      <w:r w:rsidR="00295AE7">
        <w:rPr>
          <w:rFonts w:asciiTheme="minorHAnsi" w:hAnsiTheme="minorHAnsi" w:cstheme="minorHAnsi"/>
          <w:lang w:val="es-ES"/>
        </w:rPr>
        <w:t xml:space="preserve">se colocará como </w:t>
      </w:r>
      <w:r>
        <w:rPr>
          <w:rFonts w:asciiTheme="minorHAnsi" w:hAnsiTheme="minorHAnsi" w:cstheme="minorHAnsi"/>
          <w:lang w:val="es-ES"/>
        </w:rPr>
        <w:t xml:space="preserve">una </w:t>
      </w:r>
      <w:r w:rsidR="005B48C7">
        <w:rPr>
          <w:rFonts w:asciiTheme="minorHAnsi" w:hAnsiTheme="minorHAnsi" w:cstheme="minorHAnsi"/>
          <w:lang w:val="es-ES"/>
        </w:rPr>
        <w:t>alternativa al trabajo manual de los responsables de cabina</w:t>
      </w:r>
      <w:r w:rsidR="00B5091B">
        <w:rPr>
          <w:rFonts w:asciiTheme="minorHAnsi" w:hAnsiTheme="minorHAnsi" w:cstheme="minorHAnsi"/>
          <w:lang w:val="es-ES"/>
        </w:rPr>
        <w:t>.</w:t>
      </w:r>
    </w:p>
    <w:p w14:paraId="7A490C7F" w14:textId="77777777" w:rsidR="00BE304D" w:rsidRDefault="002C6846" w:rsidP="00BE304D">
      <w:pPr>
        <w:pStyle w:val="Prrafodelista"/>
        <w:numPr>
          <w:ilvl w:val="0"/>
          <w:numId w:val="7"/>
        </w:numPr>
        <w:autoSpaceDE/>
        <w:autoSpaceDN/>
        <w:spacing w:before="0" w:after="200"/>
        <w:rPr>
          <w:rFonts w:asciiTheme="minorHAnsi" w:hAnsiTheme="minorHAnsi" w:cstheme="minorHAnsi"/>
          <w:b/>
          <w:sz w:val="22"/>
          <w:szCs w:val="22"/>
          <w:lang w:val="es-ES"/>
        </w:rPr>
      </w:pPr>
      <w:r w:rsidRPr="002C6846">
        <w:rPr>
          <w:rFonts w:asciiTheme="minorHAnsi" w:hAnsiTheme="minorHAnsi" w:cstheme="minorHAnsi"/>
          <w:b/>
          <w:sz w:val="22"/>
          <w:szCs w:val="22"/>
          <w:lang w:val="es-ES"/>
        </w:rPr>
        <w:t>Metas:</w:t>
      </w:r>
    </w:p>
    <w:p w14:paraId="5F7167B6" w14:textId="7F3FAF94" w:rsidR="00A77BEC" w:rsidRPr="00BE304D" w:rsidRDefault="00A77BEC" w:rsidP="00BE304D">
      <w:pPr>
        <w:pStyle w:val="Prrafodelista"/>
        <w:autoSpaceDE/>
        <w:autoSpaceDN/>
        <w:spacing w:before="0" w:after="200"/>
        <w:rPr>
          <w:rFonts w:asciiTheme="minorHAnsi" w:hAnsiTheme="minorHAnsi" w:cstheme="minorHAnsi"/>
          <w:b/>
          <w:sz w:val="22"/>
          <w:szCs w:val="22"/>
          <w:lang w:val="es-ES"/>
        </w:rPr>
      </w:pPr>
      <w:r w:rsidRPr="00BE304D">
        <w:rPr>
          <w:rFonts w:asciiTheme="minorHAnsi" w:hAnsiTheme="minorHAnsi" w:cstheme="minorHAnsi"/>
          <w:lang w:val="es-ES"/>
        </w:rPr>
        <w:t>Establecer un programa  fácil de usar</w:t>
      </w:r>
      <w:r w:rsidR="00B5091B">
        <w:rPr>
          <w:rFonts w:asciiTheme="minorHAnsi" w:hAnsiTheme="minorHAnsi" w:cstheme="minorHAnsi"/>
          <w:lang w:val="es-ES"/>
        </w:rPr>
        <w:t xml:space="preserve"> (intuitivo con los usuarios),</w:t>
      </w:r>
      <w:r w:rsidRPr="00BE304D">
        <w:rPr>
          <w:rFonts w:asciiTheme="minorHAnsi" w:hAnsiTheme="minorHAnsi" w:cstheme="minorHAnsi"/>
          <w:lang w:val="es-ES"/>
        </w:rPr>
        <w:t xml:space="preserve"> con la menor cantidad de </w:t>
      </w:r>
      <w:r w:rsidR="00B5091B">
        <w:rPr>
          <w:rFonts w:asciiTheme="minorHAnsi" w:hAnsiTheme="minorHAnsi" w:cstheme="minorHAnsi"/>
          <w:lang w:val="es-ES"/>
        </w:rPr>
        <w:t>errores</w:t>
      </w:r>
      <w:r w:rsidRPr="00BE304D">
        <w:rPr>
          <w:rFonts w:asciiTheme="minorHAnsi" w:hAnsiTheme="minorHAnsi" w:cstheme="minorHAnsi"/>
          <w:lang w:val="es-ES"/>
        </w:rPr>
        <w:t xml:space="preserve"> posibles, para que en un corto plazo se pueda usar como guía o de referencia, para que se puedan resolver las carencias de l</w:t>
      </w:r>
      <w:r w:rsidR="00B5091B">
        <w:rPr>
          <w:rFonts w:asciiTheme="minorHAnsi" w:hAnsiTheme="minorHAnsi" w:cstheme="minorHAnsi"/>
          <w:lang w:val="es-ES"/>
        </w:rPr>
        <w:t>a</w:t>
      </w:r>
      <w:r w:rsidRPr="00BE304D">
        <w:rPr>
          <w:rFonts w:asciiTheme="minorHAnsi" w:hAnsiTheme="minorHAnsi" w:cstheme="minorHAnsi"/>
          <w:lang w:val="es-ES"/>
        </w:rPr>
        <w:t xml:space="preserve">s </w:t>
      </w:r>
      <w:r w:rsidR="00B5091B">
        <w:rPr>
          <w:rFonts w:asciiTheme="minorHAnsi" w:hAnsiTheme="minorHAnsi" w:cstheme="minorHAnsi"/>
          <w:lang w:val="es-ES"/>
        </w:rPr>
        <w:t>cadenas radiofónicas.</w:t>
      </w:r>
    </w:p>
    <w:p w14:paraId="1CA48976" w14:textId="77777777" w:rsidR="002C6846" w:rsidRPr="004215C8" w:rsidRDefault="002C6846" w:rsidP="001D0731">
      <w:pPr>
        <w:spacing w:before="0" w:after="200"/>
        <w:ind w:left="705"/>
        <w:jc w:val="both"/>
        <w:rPr>
          <w:rFonts w:asciiTheme="minorHAnsi" w:hAnsiTheme="minorHAnsi" w:cstheme="minorHAnsi"/>
          <w:lang w:val="es-ES"/>
        </w:rPr>
      </w:pPr>
    </w:p>
    <w:p w14:paraId="6F3A2D42" w14:textId="77777777" w:rsidR="000317F1" w:rsidRDefault="000317F1" w:rsidP="000317F1">
      <w:pPr>
        <w:pStyle w:val="Ttulo2"/>
        <w:rPr>
          <w:color w:val="auto"/>
          <w:lang w:val="es-ES"/>
        </w:rPr>
      </w:pPr>
      <w:bookmarkStart w:id="14" w:name="_Toc288993900"/>
      <w:bookmarkStart w:id="15" w:name="_Toc43135640"/>
      <w:r w:rsidRPr="00352C52">
        <w:rPr>
          <w:color w:val="auto"/>
          <w:lang w:val="es-ES"/>
        </w:rPr>
        <w:t>1.3. Definiciones, Acrónimos y Abreviaturas</w:t>
      </w:r>
      <w:bookmarkEnd w:id="14"/>
      <w:bookmarkEnd w:id="15"/>
    </w:p>
    <w:p w14:paraId="25E7426D" w14:textId="77777777" w:rsidR="00A77BEC" w:rsidRPr="00A77BEC" w:rsidRDefault="00A77BEC" w:rsidP="00A77BEC">
      <w:pPr>
        <w:rPr>
          <w:b/>
          <w:lang w:val="es-ES"/>
        </w:rPr>
      </w:pPr>
      <w:r w:rsidRPr="00A77BEC">
        <w:rPr>
          <w:b/>
          <w:lang w:val="es-ES"/>
        </w:rPr>
        <w:t>Definiciones</w:t>
      </w:r>
    </w:p>
    <w:p w14:paraId="33EC1668" w14:textId="77777777" w:rsidR="00A77BEC" w:rsidRPr="00A77BEC" w:rsidRDefault="00A77BEC" w:rsidP="00793445">
      <w:pPr>
        <w:pStyle w:val="Prrafodelista"/>
        <w:numPr>
          <w:ilvl w:val="0"/>
          <w:numId w:val="15"/>
        </w:numPr>
        <w:tabs>
          <w:tab w:val="left" w:pos="4892"/>
        </w:tabs>
        <w:rPr>
          <w:rFonts w:asciiTheme="minorHAnsi" w:hAnsiTheme="minorHAnsi" w:cstheme="minorHAnsi"/>
          <w:lang w:val="es-ES"/>
        </w:rPr>
      </w:pPr>
      <w:bookmarkStart w:id="16" w:name="_Toc288993901"/>
      <w:r w:rsidRPr="00A77BEC">
        <w:rPr>
          <w:rFonts w:asciiTheme="minorHAnsi" w:hAnsiTheme="minorHAnsi" w:cstheme="minorHAnsi"/>
          <w:b/>
          <w:lang w:val="es-ES"/>
        </w:rPr>
        <w:t>Requerimiento:</w:t>
      </w:r>
      <w:r w:rsidRPr="00A77BEC">
        <w:rPr>
          <w:rFonts w:asciiTheme="minorHAnsi" w:hAnsiTheme="minorHAnsi" w:cstheme="minorHAnsi"/>
          <w:lang w:val="es-ES"/>
        </w:rPr>
        <w:t xml:space="preserve"> Característica deseada en un sistema de software.</w:t>
      </w:r>
      <w:r w:rsidR="00AD1B45" w:rsidRPr="00AD1B45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AD1B45" w:rsidRPr="00AD1B45">
        <w:rPr>
          <w:rFonts w:asciiTheme="minorHAnsi" w:hAnsiTheme="minorHAnsi" w:cstheme="minorHAnsi"/>
          <w:lang w:val="es-ES"/>
        </w:rPr>
        <w:t>Se define como las funciones, capacidades o atributos de</w:t>
      </w:r>
      <w:r w:rsidR="00AD1B45">
        <w:rPr>
          <w:rFonts w:asciiTheme="minorHAnsi" w:hAnsiTheme="minorHAnsi" w:cstheme="minorHAnsi"/>
          <w:lang w:val="es-ES"/>
        </w:rPr>
        <w:t>seados en</w:t>
      </w:r>
      <w:r w:rsidR="00AD1B45" w:rsidRPr="00AD1B45">
        <w:rPr>
          <w:rFonts w:asciiTheme="minorHAnsi" w:hAnsiTheme="minorHAnsi" w:cstheme="minorHAnsi"/>
          <w:lang w:val="es-ES"/>
        </w:rPr>
        <w:t xml:space="preserve"> cualquier sistema de software</w:t>
      </w:r>
      <w:r w:rsidR="00AD1B45">
        <w:rPr>
          <w:rFonts w:asciiTheme="minorHAnsi" w:hAnsiTheme="minorHAnsi" w:cstheme="minorHAnsi"/>
          <w:lang w:val="es-ES"/>
        </w:rPr>
        <w:t>.</w:t>
      </w:r>
      <w:r w:rsidR="00AD1B45">
        <w:rPr>
          <w:rFonts w:ascii="Arial" w:hAnsi="Arial" w:cs="Arial"/>
          <w:color w:val="222222"/>
          <w:shd w:val="clear" w:color="auto" w:fill="FFFFFF"/>
        </w:rPr>
        <w:t> </w:t>
      </w:r>
    </w:p>
    <w:p w14:paraId="03246036" w14:textId="77777777" w:rsidR="00A77BEC" w:rsidRPr="00A77BEC" w:rsidRDefault="00A77BEC" w:rsidP="00793445">
      <w:pPr>
        <w:pStyle w:val="Prrafodelista"/>
        <w:numPr>
          <w:ilvl w:val="0"/>
          <w:numId w:val="15"/>
        </w:numPr>
        <w:tabs>
          <w:tab w:val="left" w:pos="4892"/>
        </w:tabs>
        <w:rPr>
          <w:rFonts w:asciiTheme="minorHAnsi" w:hAnsiTheme="minorHAnsi" w:cstheme="minorHAnsi"/>
          <w:lang w:val="es-ES"/>
        </w:rPr>
      </w:pPr>
      <w:r w:rsidRPr="00A77BEC">
        <w:rPr>
          <w:rFonts w:asciiTheme="minorHAnsi" w:hAnsiTheme="minorHAnsi" w:cstheme="minorHAnsi"/>
          <w:b/>
          <w:lang w:val="es-ES"/>
        </w:rPr>
        <w:t>Sistema:</w:t>
      </w:r>
      <w:r w:rsidRPr="00A77BEC">
        <w:rPr>
          <w:rFonts w:asciiTheme="minorHAnsi" w:hAnsiTheme="minorHAnsi" w:cstheme="minorHAnsi"/>
          <w:lang w:val="es-ES"/>
        </w:rPr>
        <w:t xml:space="preserve"> Programa computacional que pretende satisfacer una necesidad. </w:t>
      </w:r>
      <w:r w:rsidR="00AD1B45">
        <w:rPr>
          <w:rFonts w:asciiTheme="minorHAnsi" w:hAnsiTheme="minorHAnsi" w:cstheme="minorHAnsi"/>
          <w:lang w:val="es-ES"/>
        </w:rPr>
        <w:t xml:space="preserve">Es un </w:t>
      </w:r>
      <w:r w:rsidR="00AD1B45">
        <w:rPr>
          <w:rFonts w:ascii="Arial" w:hAnsi="Arial" w:cs="Arial"/>
          <w:color w:val="202122"/>
          <w:sz w:val="21"/>
          <w:szCs w:val="21"/>
          <w:shd w:val="clear" w:color="auto" w:fill="FFFFFF"/>
        </w:rPr>
        <w:t>conjunto de instrucciones que permiten el manejo de la computadora.</w:t>
      </w:r>
    </w:p>
    <w:p w14:paraId="258BB596" w14:textId="77777777" w:rsidR="00A77BEC" w:rsidRPr="00A77BEC" w:rsidRDefault="00A77BEC" w:rsidP="00793445">
      <w:pPr>
        <w:pStyle w:val="Prrafodelista"/>
        <w:numPr>
          <w:ilvl w:val="0"/>
          <w:numId w:val="15"/>
        </w:numPr>
        <w:tabs>
          <w:tab w:val="left" w:pos="4892"/>
        </w:tabs>
        <w:rPr>
          <w:rFonts w:asciiTheme="minorHAnsi" w:hAnsiTheme="minorHAnsi" w:cstheme="minorHAnsi"/>
          <w:lang w:val="es-ES"/>
        </w:rPr>
      </w:pPr>
      <w:proofErr w:type="spellStart"/>
      <w:r w:rsidRPr="00A77BEC">
        <w:rPr>
          <w:rFonts w:asciiTheme="minorHAnsi" w:hAnsiTheme="minorHAnsi" w:cstheme="minorHAnsi"/>
          <w:b/>
          <w:lang w:val="es-ES"/>
        </w:rPr>
        <w:t>Stakeholder</w:t>
      </w:r>
      <w:proofErr w:type="spellEnd"/>
      <w:r w:rsidRPr="00A77BEC">
        <w:rPr>
          <w:rFonts w:asciiTheme="minorHAnsi" w:hAnsiTheme="minorHAnsi" w:cstheme="minorHAnsi"/>
          <w:b/>
          <w:lang w:val="es-ES"/>
        </w:rPr>
        <w:t>:</w:t>
      </w:r>
      <w:r w:rsidRPr="00A77BEC">
        <w:rPr>
          <w:rFonts w:asciiTheme="minorHAnsi" w:hAnsiTheme="minorHAnsi" w:cstheme="minorHAnsi"/>
          <w:lang w:val="es-ES"/>
        </w:rPr>
        <w:t xml:space="preserve"> Cualquiera afectado por el éxito o fracaso del sistema.</w:t>
      </w:r>
      <w:r w:rsidR="00AD1B45" w:rsidRPr="00AD1B45">
        <w:rPr>
          <w:color w:val="383838"/>
          <w:sz w:val="29"/>
          <w:szCs w:val="29"/>
          <w:shd w:val="clear" w:color="auto" w:fill="FFFFFF"/>
        </w:rPr>
        <w:t xml:space="preserve"> </w:t>
      </w:r>
      <w:r w:rsidR="00AD1B45" w:rsidRPr="00AD1B45">
        <w:rPr>
          <w:rFonts w:asciiTheme="minorHAnsi" w:hAnsiTheme="minorHAnsi" w:cstheme="minorHAnsi"/>
          <w:lang w:val="es-ES"/>
        </w:rPr>
        <w:t>Son aquellas personas o grupos de personas que están vinculadas o influyen de alguna manera en las operaciones de una empresa</w:t>
      </w:r>
      <w:r w:rsidR="00AD1B45">
        <w:rPr>
          <w:rFonts w:asciiTheme="minorHAnsi" w:hAnsiTheme="minorHAnsi" w:cstheme="minorHAnsi"/>
          <w:lang w:val="es-ES"/>
        </w:rPr>
        <w:t>/negocio</w:t>
      </w:r>
      <w:r w:rsidR="00AD1B45" w:rsidRPr="00AD1B45">
        <w:rPr>
          <w:rFonts w:asciiTheme="minorHAnsi" w:hAnsiTheme="minorHAnsi" w:cstheme="minorHAnsi"/>
          <w:lang w:val="es-ES"/>
        </w:rPr>
        <w:t>.</w:t>
      </w:r>
    </w:p>
    <w:p w14:paraId="7BC1F749" w14:textId="77777777" w:rsidR="00A77BEC" w:rsidRPr="00A77BEC" w:rsidRDefault="00A77BEC" w:rsidP="00793445">
      <w:pPr>
        <w:pStyle w:val="Prrafodelista"/>
        <w:numPr>
          <w:ilvl w:val="0"/>
          <w:numId w:val="15"/>
        </w:numPr>
        <w:tabs>
          <w:tab w:val="left" w:pos="4892"/>
        </w:tabs>
        <w:rPr>
          <w:rFonts w:asciiTheme="minorHAnsi" w:hAnsiTheme="minorHAnsi" w:cstheme="minorHAnsi"/>
          <w:lang w:val="es-ES"/>
        </w:rPr>
      </w:pPr>
      <w:r w:rsidRPr="00A77BEC">
        <w:rPr>
          <w:rFonts w:asciiTheme="minorHAnsi" w:hAnsiTheme="minorHAnsi" w:cstheme="minorHAnsi"/>
          <w:b/>
          <w:lang w:val="es-ES"/>
        </w:rPr>
        <w:t>Usuario:</w:t>
      </w:r>
      <w:r w:rsidR="00AD1B45">
        <w:rPr>
          <w:rFonts w:asciiTheme="minorHAnsi" w:hAnsiTheme="minorHAnsi" w:cstheme="minorHAnsi"/>
          <w:lang w:val="es-ES"/>
        </w:rPr>
        <w:t xml:space="preserve"> Cualquier persona o personas </w:t>
      </w:r>
      <w:r w:rsidRPr="00A77BEC">
        <w:rPr>
          <w:rFonts w:asciiTheme="minorHAnsi" w:hAnsiTheme="minorHAnsi" w:cstheme="minorHAnsi"/>
          <w:lang w:val="es-ES"/>
        </w:rPr>
        <w:t>que interaccione</w:t>
      </w:r>
      <w:r w:rsidR="00AD1B45">
        <w:rPr>
          <w:rFonts w:asciiTheme="minorHAnsi" w:hAnsiTheme="minorHAnsi" w:cstheme="minorHAnsi"/>
          <w:lang w:val="es-ES"/>
        </w:rPr>
        <w:t>n</w:t>
      </w:r>
      <w:r w:rsidRPr="00A77BEC">
        <w:rPr>
          <w:rFonts w:asciiTheme="minorHAnsi" w:hAnsiTheme="minorHAnsi" w:cstheme="minorHAnsi"/>
          <w:lang w:val="es-ES"/>
        </w:rPr>
        <w:t xml:space="preserve"> (haga uso) </w:t>
      </w:r>
      <w:r w:rsidR="00AD1B45">
        <w:rPr>
          <w:rFonts w:asciiTheme="minorHAnsi" w:hAnsiTheme="minorHAnsi" w:cstheme="minorHAnsi"/>
          <w:lang w:val="es-ES"/>
        </w:rPr>
        <w:t>de manera directa d</w:t>
      </w:r>
      <w:r w:rsidRPr="00A77BEC">
        <w:rPr>
          <w:rFonts w:asciiTheme="minorHAnsi" w:hAnsiTheme="minorHAnsi" w:cstheme="minorHAnsi"/>
          <w:lang w:val="es-ES"/>
        </w:rPr>
        <w:t xml:space="preserve">el </w:t>
      </w:r>
      <w:r w:rsidR="00AD1B45">
        <w:rPr>
          <w:rFonts w:asciiTheme="minorHAnsi" w:hAnsiTheme="minorHAnsi" w:cstheme="minorHAnsi"/>
          <w:lang w:val="es-ES"/>
        </w:rPr>
        <w:t>producto software (</w:t>
      </w:r>
      <w:r w:rsidRPr="00A77BEC">
        <w:rPr>
          <w:rFonts w:asciiTheme="minorHAnsi" w:hAnsiTheme="minorHAnsi" w:cstheme="minorHAnsi"/>
          <w:lang w:val="es-ES"/>
        </w:rPr>
        <w:t>sistema / aplicación</w:t>
      </w:r>
      <w:r w:rsidR="00AD1B45">
        <w:rPr>
          <w:rFonts w:asciiTheme="minorHAnsi" w:hAnsiTheme="minorHAnsi" w:cstheme="minorHAnsi"/>
          <w:lang w:val="es-ES"/>
        </w:rPr>
        <w:t>)</w:t>
      </w:r>
      <w:r w:rsidRPr="00A77BEC">
        <w:rPr>
          <w:rFonts w:asciiTheme="minorHAnsi" w:hAnsiTheme="minorHAnsi" w:cstheme="minorHAnsi"/>
          <w:lang w:val="es-ES"/>
        </w:rPr>
        <w:t>.</w:t>
      </w:r>
    </w:p>
    <w:p w14:paraId="5B389A69" w14:textId="77777777" w:rsidR="003E4AF8" w:rsidRPr="003E4AF8" w:rsidRDefault="00A77BEC" w:rsidP="003E4AF8">
      <w:pPr>
        <w:pStyle w:val="Prrafodelista"/>
        <w:numPr>
          <w:ilvl w:val="0"/>
          <w:numId w:val="15"/>
        </w:numPr>
        <w:tabs>
          <w:tab w:val="left" w:pos="4892"/>
        </w:tabs>
        <w:rPr>
          <w:rFonts w:ascii="Arial" w:hAnsi="Arial" w:cs="Arial"/>
          <w:color w:val="222222"/>
          <w:shd w:val="clear" w:color="auto" w:fill="FFFFFF"/>
        </w:rPr>
      </w:pPr>
      <w:r w:rsidRPr="00A77BEC">
        <w:rPr>
          <w:rFonts w:asciiTheme="minorHAnsi" w:hAnsiTheme="minorHAnsi" w:cstheme="minorHAnsi"/>
          <w:b/>
          <w:lang w:val="es-ES"/>
        </w:rPr>
        <w:t>Escenario:</w:t>
      </w:r>
      <w:r w:rsidRPr="00A77BEC">
        <w:rPr>
          <w:rFonts w:asciiTheme="minorHAnsi" w:hAnsiTheme="minorHAnsi" w:cstheme="minorHAnsi"/>
          <w:lang w:val="es-ES"/>
        </w:rPr>
        <w:t xml:space="preserve"> Descripción </w:t>
      </w:r>
      <w:r w:rsidR="003E4AF8">
        <w:rPr>
          <w:rFonts w:asciiTheme="minorHAnsi" w:hAnsiTheme="minorHAnsi" w:cstheme="minorHAnsi"/>
          <w:lang w:val="es-ES"/>
        </w:rPr>
        <w:t xml:space="preserve">detallada de </w:t>
      </w:r>
      <w:r w:rsidR="003E4AF8" w:rsidRPr="003E4AF8">
        <w:rPr>
          <w:rFonts w:asciiTheme="minorHAnsi" w:hAnsiTheme="minorHAnsi" w:cstheme="minorHAnsi"/>
          <w:lang w:val="es-ES"/>
        </w:rPr>
        <w:t>situaciones del proceso del negocio</w:t>
      </w:r>
      <w:r w:rsidR="003E4AF8">
        <w:rPr>
          <w:rFonts w:asciiTheme="minorHAnsi" w:hAnsiTheme="minorHAnsi" w:cstheme="minorHAnsi"/>
          <w:lang w:val="es-ES"/>
        </w:rPr>
        <w:t xml:space="preserve"> (sistema)</w:t>
      </w:r>
      <w:r w:rsidR="003E4AF8" w:rsidRPr="003E4AF8">
        <w:rPr>
          <w:rFonts w:asciiTheme="minorHAnsi" w:hAnsiTheme="minorHAnsi" w:cstheme="minorHAnsi"/>
          <w:lang w:val="es-ES"/>
        </w:rPr>
        <w:t xml:space="preserve">, tanto del proceso observable actual como del proceso proyectado o futuro. </w:t>
      </w:r>
    </w:p>
    <w:p w14:paraId="2588A7C1" w14:textId="77777777" w:rsidR="00A77BEC" w:rsidRDefault="00A77BEC" w:rsidP="00A77BEC">
      <w:pPr>
        <w:tabs>
          <w:tab w:val="left" w:pos="4892"/>
        </w:tabs>
        <w:jc w:val="both"/>
        <w:rPr>
          <w:rFonts w:asciiTheme="minorHAnsi" w:hAnsiTheme="minorHAnsi" w:cstheme="minorHAnsi"/>
          <w:b/>
          <w:lang w:val="es-ES"/>
        </w:rPr>
      </w:pPr>
    </w:p>
    <w:p w14:paraId="06986963" w14:textId="77777777" w:rsidR="00A77BEC" w:rsidRPr="00A77BEC" w:rsidRDefault="00A77BEC" w:rsidP="00A77BEC">
      <w:pPr>
        <w:tabs>
          <w:tab w:val="left" w:pos="4892"/>
        </w:tabs>
        <w:jc w:val="both"/>
        <w:rPr>
          <w:rFonts w:asciiTheme="minorHAnsi" w:hAnsiTheme="minorHAnsi" w:cstheme="minorHAnsi"/>
          <w:b/>
          <w:lang w:val="es-ES"/>
        </w:rPr>
      </w:pPr>
      <w:r w:rsidRPr="00A77BEC">
        <w:rPr>
          <w:rFonts w:asciiTheme="minorHAnsi" w:hAnsiTheme="minorHAnsi" w:cstheme="minorHAnsi"/>
          <w:b/>
          <w:lang w:val="es-ES"/>
        </w:rPr>
        <w:t>Acrónimos</w:t>
      </w:r>
    </w:p>
    <w:p w14:paraId="14EF5159" w14:textId="55815C3C" w:rsidR="00A77BEC" w:rsidRPr="00B5091B" w:rsidRDefault="00A77BEC" w:rsidP="00B5091B">
      <w:pPr>
        <w:pStyle w:val="Prrafodelista"/>
        <w:numPr>
          <w:ilvl w:val="0"/>
          <w:numId w:val="15"/>
        </w:numPr>
        <w:tabs>
          <w:tab w:val="left" w:pos="4892"/>
        </w:tabs>
        <w:rPr>
          <w:rFonts w:asciiTheme="minorHAnsi" w:hAnsiTheme="minorHAnsi" w:cstheme="minorHAnsi"/>
          <w:lang w:val="es-ES"/>
        </w:rPr>
      </w:pPr>
      <w:r w:rsidRPr="00A77BEC">
        <w:rPr>
          <w:rFonts w:asciiTheme="minorHAnsi" w:hAnsiTheme="minorHAnsi" w:cstheme="minorHAnsi"/>
          <w:b/>
          <w:lang w:val="es-ES"/>
        </w:rPr>
        <w:t>ERS:</w:t>
      </w:r>
      <w:r w:rsidRPr="00A77BEC">
        <w:rPr>
          <w:rFonts w:asciiTheme="minorHAnsi" w:hAnsiTheme="minorHAnsi" w:cstheme="minorHAnsi"/>
          <w:lang w:val="es-ES"/>
        </w:rPr>
        <w:t xml:space="preserve"> </w:t>
      </w:r>
      <w:r w:rsidR="00C56389">
        <w:rPr>
          <w:rFonts w:asciiTheme="minorHAnsi" w:hAnsiTheme="minorHAnsi" w:cstheme="minorHAnsi"/>
          <w:lang w:val="es-ES"/>
        </w:rPr>
        <w:t xml:space="preserve">Acrónimo de </w:t>
      </w:r>
      <w:r w:rsidRPr="00A77BEC">
        <w:rPr>
          <w:rFonts w:asciiTheme="minorHAnsi" w:hAnsiTheme="minorHAnsi" w:cstheme="minorHAnsi"/>
          <w:lang w:val="es-ES"/>
        </w:rPr>
        <w:t>Especificación de Requisitos de Software</w:t>
      </w:r>
    </w:p>
    <w:p w14:paraId="3C108079" w14:textId="77777777" w:rsidR="00A77BEC" w:rsidRDefault="00A77BEC" w:rsidP="00A77BEC">
      <w:pPr>
        <w:tabs>
          <w:tab w:val="left" w:pos="4892"/>
        </w:tabs>
        <w:jc w:val="both"/>
        <w:rPr>
          <w:rFonts w:asciiTheme="minorHAnsi" w:hAnsiTheme="minorHAnsi" w:cstheme="minorHAnsi"/>
          <w:b/>
          <w:lang w:val="es-ES"/>
        </w:rPr>
      </w:pPr>
    </w:p>
    <w:p w14:paraId="601D8430" w14:textId="77777777" w:rsidR="00A77BEC" w:rsidRPr="00A77BEC" w:rsidRDefault="00A77BEC" w:rsidP="00A77BEC">
      <w:pPr>
        <w:tabs>
          <w:tab w:val="left" w:pos="4892"/>
        </w:tabs>
        <w:jc w:val="both"/>
        <w:rPr>
          <w:rFonts w:asciiTheme="minorHAnsi" w:hAnsiTheme="minorHAnsi" w:cstheme="minorHAnsi"/>
          <w:b/>
          <w:lang w:val="es-ES"/>
        </w:rPr>
      </w:pPr>
      <w:r w:rsidRPr="00A77BEC">
        <w:rPr>
          <w:rFonts w:asciiTheme="minorHAnsi" w:hAnsiTheme="minorHAnsi" w:cstheme="minorHAnsi"/>
          <w:b/>
          <w:lang w:val="es-ES"/>
        </w:rPr>
        <w:t>Abreviaturas</w:t>
      </w:r>
    </w:p>
    <w:p w14:paraId="6765044B" w14:textId="77777777" w:rsidR="00D356C2" w:rsidRDefault="00C56389" w:rsidP="00793445">
      <w:pPr>
        <w:pStyle w:val="Prrafodelista"/>
        <w:numPr>
          <w:ilvl w:val="0"/>
          <w:numId w:val="15"/>
        </w:numPr>
        <w:tabs>
          <w:tab w:val="left" w:pos="4892"/>
        </w:tabs>
        <w:rPr>
          <w:rFonts w:asciiTheme="minorHAnsi" w:hAnsiTheme="minorHAnsi" w:cstheme="minorHAnsi"/>
          <w:lang w:val="es-ES"/>
        </w:rPr>
      </w:pPr>
      <w:r w:rsidRPr="00A77BEC">
        <w:rPr>
          <w:rFonts w:asciiTheme="minorHAnsi" w:hAnsiTheme="minorHAnsi" w:cstheme="minorHAnsi"/>
          <w:b/>
          <w:lang w:val="es-ES"/>
        </w:rPr>
        <w:t>BD:</w:t>
      </w:r>
      <w:r w:rsidRPr="00A77BEC">
        <w:rPr>
          <w:rFonts w:asciiTheme="minorHAnsi" w:hAnsiTheme="minorHAnsi" w:cstheme="minorHAnsi"/>
          <w:lang w:val="es-ES"/>
        </w:rPr>
        <w:t xml:space="preserve"> Base de Datos</w:t>
      </w:r>
    </w:p>
    <w:p w14:paraId="2962AFCD" w14:textId="77777777" w:rsidR="00C56389" w:rsidRPr="00C56389" w:rsidRDefault="00C56389" w:rsidP="00793445">
      <w:pPr>
        <w:pStyle w:val="Prrafodelista"/>
        <w:numPr>
          <w:ilvl w:val="0"/>
          <w:numId w:val="15"/>
        </w:numPr>
        <w:tabs>
          <w:tab w:val="left" w:pos="4892"/>
        </w:tabs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b/>
          <w:lang w:val="es-ES"/>
        </w:rPr>
        <w:t>SO:</w:t>
      </w:r>
      <w:r>
        <w:rPr>
          <w:rFonts w:asciiTheme="minorHAnsi" w:hAnsiTheme="minorHAnsi" w:cstheme="minorHAnsi"/>
          <w:lang w:val="es-ES"/>
        </w:rPr>
        <w:t xml:space="preserve"> Sistema Operativo</w:t>
      </w:r>
    </w:p>
    <w:p w14:paraId="49FF1D4B" w14:textId="77777777" w:rsidR="00BE304D" w:rsidRDefault="00BE304D" w:rsidP="00075031">
      <w:pPr>
        <w:rPr>
          <w:lang w:val="es-ES"/>
        </w:rPr>
      </w:pPr>
    </w:p>
    <w:p w14:paraId="5B13AD92" w14:textId="77777777" w:rsidR="00D356C2" w:rsidRDefault="000317F1" w:rsidP="00D356C2">
      <w:pPr>
        <w:pStyle w:val="Ttulo2"/>
        <w:rPr>
          <w:color w:val="auto"/>
          <w:lang w:val="es-ES"/>
        </w:rPr>
      </w:pPr>
      <w:bookmarkStart w:id="17" w:name="_Toc43135641"/>
      <w:r w:rsidRPr="00352C52">
        <w:rPr>
          <w:color w:val="auto"/>
          <w:lang w:val="es-ES"/>
        </w:rPr>
        <w:t>1.4. Referencias</w:t>
      </w:r>
      <w:bookmarkEnd w:id="16"/>
      <w:bookmarkEnd w:id="17"/>
    </w:p>
    <w:p w14:paraId="1CF6A663" w14:textId="77777777" w:rsidR="00BE304D" w:rsidRDefault="00D356C2" w:rsidP="00075031">
      <w:pPr>
        <w:rPr>
          <w:bCs/>
          <w:i/>
          <w:lang w:val="es-ES"/>
        </w:rPr>
      </w:pPr>
      <w:r w:rsidRPr="00D356C2">
        <w:rPr>
          <w:bCs/>
          <w:i/>
          <w:lang w:val="es-ES"/>
        </w:rPr>
        <w:t xml:space="preserve">No </w:t>
      </w:r>
      <w:bookmarkStart w:id="18" w:name="_Toc288993902"/>
      <w:r w:rsidR="00075031">
        <w:rPr>
          <w:bCs/>
          <w:i/>
          <w:lang w:val="es-ES"/>
        </w:rPr>
        <w:t>aplica temporalmente</w:t>
      </w:r>
    </w:p>
    <w:p w14:paraId="3D59F078" w14:textId="77777777" w:rsidR="00075031" w:rsidRDefault="00075031" w:rsidP="00075031">
      <w:pPr>
        <w:rPr>
          <w:bCs/>
          <w:i/>
          <w:lang w:val="es-ES"/>
        </w:rPr>
      </w:pPr>
    </w:p>
    <w:p w14:paraId="3E6AF087" w14:textId="77777777" w:rsidR="00075031" w:rsidRDefault="00075031" w:rsidP="00075031">
      <w:pPr>
        <w:rPr>
          <w:lang w:val="es-ES"/>
        </w:rPr>
      </w:pPr>
    </w:p>
    <w:p w14:paraId="279A4914" w14:textId="77777777" w:rsidR="000317F1" w:rsidRPr="00BE304D" w:rsidRDefault="000317F1" w:rsidP="00BE304D">
      <w:pPr>
        <w:pStyle w:val="Ttulo2"/>
        <w:rPr>
          <w:color w:val="auto"/>
          <w:lang w:val="es-ES"/>
        </w:rPr>
      </w:pPr>
      <w:bookmarkStart w:id="19" w:name="_Toc43135642"/>
      <w:r w:rsidRPr="00352C52">
        <w:rPr>
          <w:color w:val="auto"/>
          <w:lang w:val="es-ES"/>
        </w:rPr>
        <w:lastRenderedPageBreak/>
        <w:t>1.5. Visión General del Documento</w:t>
      </w:r>
      <w:bookmarkEnd w:id="18"/>
      <w:bookmarkEnd w:id="19"/>
    </w:p>
    <w:p w14:paraId="64F25C87" w14:textId="77777777" w:rsidR="00D356C2" w:rsidRDefault="00304438" w:rsidP="00304438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bookmarkStart w:id="20" w:name="_Toc288993903"/>
      <w:r w:rsidRPr="00352C52">
        <w:rPr>
          <w:rFonts w:asciiTheme="minorHAnsi" w:hAnsiTheme="minorHAnsi" w:cstheme="minorHAnsi"/>
          <w:lang w:val="es-ES"/>
        </w:rPr>
        <w:t xml:space="preserve">El presente documento de </w:t>
      </w:r>
      <w:r w:rsidR="00D356C2">
        <w:rPr>
          <w:rFonts w:asciiTheme="minorHAnsi" w:hAnsiTheme="minorHAnsi" w:cstheme="minorHAnsi"/>
          <w:lang w:val="es-ES"/>
        </w:rPr>
        <w:t>ERS</w:t>
      </w:r>
      <w:r w:rsidRPr="00352C52">
        <w:rPr>
          <w:rFonts w:asciiTheme="minorHAnsi" w:hAnsiTheme="minorHAnsi" w:cstheme="minorHAnsi"/>
          <w:lang w:val="es-ES"/>
        </w:rPr>
        <w:t xml:space="preserve"> se compone</w:t>
      </w:r>
      <w:r w:rsidR="00D356C2">
        <w:rPr>
          <w:rFonts w:asciiTheme="minorHAnsi" w:hAnsiTheme="minorHAnsi" w:cstheme="minorHAnsi"/>
          <w:lang w:val="es-ES"/>
        </w:rPr>
        <w:t xml:space="preserve"> de cuatro secciones</w:t>
      </w:r>
      <w:r w:rsidRPr="00352C52">
        <w:rPr>
          <w:rFonts w:asciiTheme="minorHAnsi" w:hAnsiTheme="minorHAnsi" w:cstheme="minorHAnsi"/>
          <w:lang w:val="es-ES"/>
        </w:rPr>
        <w:t xml:space="preserve">. </w:t>
      </w:r>
    </w:p>
    <w:p w14:paraId="40D4A632" w14:textId="77777777" w:rsidR="00D356C2" w:rsidRPr="001C4ED5" w:rsidRDefault="00D356C2" w:rsidP="001C4ED5">
      <w:pPr>
        <w:pStyle w:val="Prrafodelista"/>
        <w:numPr>
          <w:ilvl w:val="0"/>
          <w:numId w:val="40"/>
        </w:numPr>
        <w:rPr>
          <w:rFonts w:asciiTheme="minorHAnsi" w:hAnsiTheme="minorHAnsi" w:cstheme="minorHAnsi"/>
          <w:lang w:val="es-ES"/>
        </w:rPr>
      </w:pPr>
      <w:r w:rsidRPr="001C4ED5">
        <w:rPr>
          <w:rFonts w:asciiTheme="minorHAnsi" w:hAnsiTheme="minorHAnsi" w:cstheme="minorHAnsi"/>
          <w:lang w:val="es-ES"/>
        </w:rPr>
        <w:t xml:space="preserve">La </w:t>
      </w:r>
      <w:r w:rsidRPr="001C4ED5">
        <w:rPr>
          <w:rFonts w:asciiTheme="minorHAnsi" w:hAnsiTheme="minorHAnsi" w:cstheme="minorHAnsi"/>
          <w:b/>
          <w:lang w:val="es-ES"/>
        </w:rPr>
        <w:t>introducción</w:t>
      </w:r>
      <w:r w:rsidRPr="001C4ED5">
        <w:rPr>
          <w:rFonts w:asciiTheme="minorHAnsi" w:hAnsiTheme="minorHAnsi" w:cstheme="minorHAnsi"/>
          <w:lang w:val="es-ES"/>
        </w:rPr>
        <w:t>, a través de la cual se pretende dar a conocer un preámbulo del sistema que se pretende desarrollar, dando a conocer la necesidad detectada y los objetivos que se pretenden cumplir.</w:t>
      </w:r>
    </w:p>
    <w:p w14:paraId="38F8AF5F" w14:textId="77777777" w:rsidR="00D356C2" w:rsidRPr="001C4ED5" w:rsidRDefault="00D356C2" w:rsidP="001C4ED5">
      <w:pPr>
        <w:pStyle w:val="Prrafodelista"/>
        <w:numPr>
          <w:ilvl w:val="0"/>
          <w:numId w:val="40"/>
        </w:numPr>
        <w:rPr>
          <w:rFonts w:asciiTheme="minorHAnsi" w:hAnsiTheme="minorHAnsi" w:cstheme="minorHAnsi"/>
          <w:lang w:val="es-ES"/>
        </w:rPr>
      </w:pPr>
      <w:r w:rsidRPr="001C4ED5">
        <w:rPr>
          <w:rFonts w:asciiTheme="minorHAnsi" w:hAnsiTheme="minorHAnsi" w:cstheme="minorHAnsi"/>
          <w:lang w:val="es-ES"/>
        </w:rPr>
        <w:t xml:space="preserve">La </w:t>
      </w:r>
      <w:r w:rsidRPr="001C4ED5">
        <w:rPr>
          <w:rFonts w:asciiTheme="minorHAnsi" w:hAnsiTheme="minorHAnsi" w:cstheme="minorHAnsi"/>
          <w:b/>
          <w:lang w:val="es-ES"/>
        </w:rPr>
        <w:t>descripción general</w:t>
      </w:r>
      <w:r w:rsidRPr="001C4ED5">
        <w:rPr>
          <w:rFonts w:asciiTheme="minorHAnsi" w:hAnsiTheme="minorHAnsi" w:cstheme="minorHAnsi"/>
          <w:lang w:val="es-ES"/>
        </w:rPr>
        <w:t xml:space="preserve">, en la cual </w:t>
      </w:r>
      <w:r w:rsidR="00304438" w:rsidRPr="001C4ED5">
        <w:rPr>
          <w:rFonts w:asciiTheme="minorHAnsi" w:hAnsiTheme="minorHAnsi" w:cstheme="minorHAnsi"/>
          <w:lang w:val="es-ES"/>
        </w:rPr>
        <w:t xml:space="preserve">se presenta la descripción del producto final y el contexto en el cual este se ejecutará. </w:t>
      </w:r>
      <w:r w:rsidRPr="001C4ED5">
        <w:rPr>
          <w:rFonts w:asciiTheme="minorHAnsi" w:hAnsiTheme="minorHAnsi" w:cstheme="minorHAnsi"/>
          <w:lang w:val="es-ES"/>
        </w:rPr>
        <w:t>Dando a conocerlas funcion</w:t>
      </w:r>
      <w:r w:rsidR="00C56389" w:rsidRPr="001C4ED5">
        <w:rPr>
          <w:rFonts w:asciiTheme="minorHAnsi" w:hAnsiTheme="minorHAnsi" w:cstheme="minorHAnsi"/>
          <w:lang w:val="es-ES"/>
        </w:rPr>
        <w:t>alidades</w:t>
      </w:r>
      <w:r w:rsidRPr="001C4ED5">
        <w:rPr>
          <w:rFonts w:asciiTheme="minorHAnsi" w:hAnsiTheme="minorHAnsi" w:cstheme="minorHAnsi"/>
          <w:lang w:val="es-ES"/>
        </w:rPr>
        <w:t xml:space="preserve"> que se pretenden desarrollar</w:t>
      </w:r>
      <w:r w:rsidR="00C56389" w:rsidRPr="001C4ED5">
        <w:rPr>
          <w:rFonts w:asciiTheme="minorHAnsi" w:hAnsiTheme="minorHAnsi" w:cstheme="minorHAnsi"/>
          <w:lang w:val="es-ES"/>
        </w:rPr>
        <w:t xml:space="preserve"> de forma breve</w:t>
      </w:r>
      <w:r w:rsidRPr="001C4ED5">
        <w:rPr>
          <w:rFonts w:asciiTheme="minorHAnsi" w:hAnsiTheme="minorHAnsi" w:cstheme="minorHAnsi"/>
          <w:lang w:val="es-ES"/>
        </w:rPr>
        <w:t>, así como los usuario</w:t>
      </w:r>
      <w:r w:rsidR="00C56389" w:rsidRPr="001C4ED5">
        <w:rPr>
          <w:rFonts w:asciiTheme="minorHAnsi" w:hAnsiTheme="minorHAnsi" w:cstheme="minorHAnsi"/>
          <w:lang w:val="es-ES"/>
        </w:rPr>
        <w:t>s a los que se pretende satisfacer con este sistema</w:t>
      </w:r>
      <w:r w:rsidRPr="001C4ED5">
        <w:rPr>
          <w:rFonts w:asciiTheme="minorHAnsi" w:hAnsiTheme="minorHAnsi" w:cstheme="minorHAnsi"/>
          <w:lang w:val="es-ES"/>
        </w:rPr>
        <w:t>.</w:t>
      </w:r>
    </w:p>
    <w:p w14:paraId="376C95DF" w14:textId="77777777" w:rsidR="00C56389" w:rsidRPr="001C4ED5" w:rsidRDefault="00D356C2" w:rsidP="001C4ED5">
      <w:pPr>
        <w:pStyle w:val="Prrafodelista"/>
        <w:numPr>
          <w:ilvl w:val="0"/>
          <w:numId w:val="40"/>
        </w:numPr>
        <w:rPr>
          <w:rFonts w:asciiTheme="minorHAnsi" w:hAnsiTheme="minorHAnsi" w:cstheme="minorHAnsi"/>
          <w:lang w:val="es-ES"/>
        </w:rPr>
      </w:pPr>
      <w:r w:rsidRPr="001C4ED5">
        <w:rPr>
          <w:rFonts w:asciiTheme="minorHAnsi" w:hAnsiTheme="minorHAnsi" w:cstheme="minorHAnsi"/>
          <w:lang w:val="es-ES"/>
        </w:rPr>
        <w:t xml:space="preserve">Los </w:t>
      </w:r>
      <w:r w:rsidRPr="001C4ED5">
        <w:rPr>
          <w:rFonts w:asciiTheme="minorHAnsi" w:hAnsiTheme="minorHAnsi" w:cstheme="minorHAnsi"/>
          <w:b/>
          <w:lang w:val="es-ES"/>
        </w:rPr>
        <w:t>r</w:t>
      </w:r>
      <w:r w:rsidR="00304438" w:rsidRPr="001C4ED5">
        <w:rPr>
          <w:rFonts w:asciiTheme="minorHAnsi" w:hAnsiTheme="minorHAnsi" w:cstheme="minorHAnsi"/>
          <w:b/>
          <w:lang w:val="es-ES"/>
        </w:rPr>
        <w:t>equisitos específicos</w:t>
      </w:r>
      <w:r w:rsidRPr="001C4ED5">
        <w:rPr>
          <w:rFonts w:asciiTheme="minorHAnsi" w:hAnsiTheme="minorHAnsi" w:cstheme="minorHAnsi"/>
          <w:lang w:val="es-ES"/>
        </w:rPr>
        <w:t>, los cuales están en forma de</w:t>
      </w:r>
      <w:r w:rsidR="00C56389" w:rsidRPr="001C4ED5">
        <w:rPr>
          <w:rFonts w:asciiTheme="minorHAnsi" w:hAnsiTheme="minorHAnsi" w:cstheme="minorHAnsi"/>
          <w:lang w:val="es-ES"/>
        </w:rPr>
        <w:t xml:space="preserve"> listado y</w:t>
      </w:r>
      <w:r w:rsidRPr="001C4ED5">
        <w:rPr>
          <w:rFonts w:asciiTheme="minorHAnsi" w:hAnsiTheme="minorHAnsi" w:cstheme="minorHAnsi"/>
          <w:lang w:val="es-ES"/>
        </w:rPr>
        <w:t xml:space="preserve"> otorga</w:t>
      </w:r>
      <w:r w:rsidR="00C56389" w:rsidRPr="001C4ED5">
        <w:rPr>
          <w:rFonts w:asciiTheme="minorHAnsi" w:hAnsiTheme="minorHAnsi" w:cstheme="minorHAnsi"/>
          <w:lang w:val="es-ES"/>
        </w:rPr>
        <w:t>n</w:t>
      </w:r>
      <w:r w:rsidRPr="001C4ED5">
        <w:rPr>
          <w:rFonts w:asciiTheme="minorHAnsi" w:hAnsiTheme="minorHAnsi" w:cstheme="minorHAnsi"/>
          <w:lang w:val="es-ES"/>
        </w:rPr>
        <w:t xml:space="preserve"> una </w:t>
      </w:r>
      <w:r w:rsidR="00304438" w:rsidRPr="001C4ED5">
        <w:rPr>
          <w:rFonts w:asciiTheme="minorHAnsi" w:hAnsiTheme="minorHAnsi" w:cstheme="minorHAnsi"/>
          <w:lang w:val="es-ES"/>
        </w:rPr>
        <w:t xml:space="preserve">descripción detallada de los requisitos software obtenidos y analizados en etapas previas del proyecto y que justificarán el diseño de la aplicación, se incluyen tanto requisitos funcionalidades como no funcionales. </w:t>
      </w:r>
      <w:r w:rsidR="00C56389" w:rsidRPr="001C4ED5">
        <w:rPr>
          <w:rFonts w:asciiTheme="minorHAnsi" w:hAnsiTheme="minorHAnsi" w:cstheme="minorHAnsi"/>
          <w:lang w:val="es-ES"/>
        </w:rPr>
        <w:t>Así como una representación de las funciones correspondientes a cada usuario y su descripción detallada de la interacción con el sistema, dada cada funcionalidad.</w:t>
      </w:r>
    </w:p>
    <w:p w14:paraId="5BBE54FE" w14:textId="77777777" w:rsidR="00304438" w:rsidRPr="001C4ED5" w:rsidRDefault="00C56389" w:rsidP="001C4ED5">
      <w:pPr>
        <w:pStyle w:val="Prrafodelista"/>
        <w:numPr>
          <w:ilvl w:val="0"/>
          <w:numId w:val="40"/>
        </w:numPr>
        <w:rPr>
          <w:rFonts w:asciiTheme="minorHAnsi" w:hAnsiTheme="minorHAnsi" w:cstheme="minorHAnsi"/>
          <w:lang w:val="es-ES"/>
        </w:rPr>
      </w:pPr>
      <w:r w:rsidRPr="001C4ED5">
        <w:rPr>
          <w:rFonts w:asciiTheme="minorHAnsi" w:hAnsiTheme="minorHAnsi" w:cstheme="minorHAnsi"/>
          <w:lang w:val="es-ES"/>
        </w:rPr>
        <w:t>El</w:t>
      </w:r>
      <w:r w:rsidR="00304438" w:rsidRPr="001C4ED5">
        <w:rPr>
          <w:rFonts w:asciiTheme="minorHAnsi" w:hAnsiTheme="minorHAnsi" w:cstheme="minorHAnsi"/>
          <w:lang w:val="es-ES"/>
        </w:rPr>
        <w:t xml:space="preserve"> </w:t>
      </w:r>
      <w:r w:rsidRPr="001C4ED5">
        <w:rPr>
          <w:rFonts w:asciiTheme="minorHAnsi" w:hAnsiTheme="minorHAnsi" w:cstheme="minorHAnsi"/>
          <w:b/>
          <w:lang w:val="es-ES"/>
        </w:rPr>
        <w:t>a</w:t>
      </w:r>
      <w:r w:rsidR="00304438" w:rsidRPr="001C4ED5">
        <w:rPr>
          <w:rFonts w:asciiTheme="minorHAnsi" w:hAnsiTheme="minorHAnsi" w:cstheme="minorHAnsi"/>
          <w:b/>
          <w:lang w:val="es-ES"/>
        </w:rPr>
        <w:t>péndice</w:t>
      </w:r>
      <w:r w:rsidR="00304438" w:rsidRPr="001C4ED5">
        <w:rPr>
          <w:rFonts w:asciiTheme="minorHAnsi" w:hAnsiTheme="minorHAnsi" w:cstheme="minorHAnsi"/>
          <w:lang w:val="es-ES"/>
        </w:rPr>
        <w:t xml:space="preserve">, </w:t>
      </w:r>
      <w:r w:rsidRPr="001C4ED5">
        <w:rPr>
          <w:rFonts w:asciiTheme="minorHAnsi" w:hAnsiTheme="minorHAnsi" w:cstheme="minorHAnsi"/>
          <w:lang w:val="es-ES"/>
        </w:rPr>
        <w:t>se conforma</w:t>
      </w:r>
      <w:r w:rsidR="00304438" w:rsidRPr="001C4ED5">
        <w:rPr>
          <w:rFonts w:asciiTheme="minorHAnsi" w:hAnsiTheme="minorHAnsi" w:cstheme="minorHAnsi"/>
          <w:lang w:val="es-ES"/>
        </w:rPr>
        <w:t xml:space="preserve"> por información adicional del ERS</w:t>
      </w:r>
      <w:r w:rsidRPr="001C4ED5">
        <w:rPr>
          <w:rFonts w:asciiTheme="minorHAnsi" w:hAnsiTheme="minorHAnsi" w:cstheme="minorHAnsi"/>
          <w:lang w:val="es-ES"/>
        </w:rPr>
        <w:t>,</w:t>
      </w:r>
      <w:r w:rsidR="00304438" w:rsidRPr="001C4ED5">
        <w:rPr>
          <w:rFonts w:asciiTheme="minorHAnsi" w:hAnsiTheme="minorHAnsi" w:cstheme="minorHAnsi"/>
          <w:lang w:val="es-ES"/>
        </w:rPr>
        <w:t xml:space="preserve"> pero que no forma parte del mismo.</w:t>
      </w:r>
    </w:p>
    <w:p w14:paraId="2FCF6AF7" w14:textId="77777777" w:rsidR="00C56389" w:rsidRDefault="00C56389" w:rsidP="001C4ED5">
      <w:pPr>
        <w:pStyle w:val="Ttulo1"/>
        <w:numPr>
          <w:ilvl w:val="0"/>
          <w:numId w:val="40"/>
        </w:numPr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br w:type="page"/>
      </w:r>
    </w:p>
    <w:p w14:paraId="434765A4" w14:textId="77777777" w:rsidR="000317F1" w:rsidRPr="00352C52" w:rsidRDefault="000317F1" w:rsidP="000317F1">
      <w:pPr>
        <w:pStyle w:val="Ttulo1"/>
        <w:rPr>
          <w:rFonts w:asciiTheme="majorHAnsi" w:hAnsiTheme="majorHAnsi"/>
          <w:lang w:val="es-ES"/>
        </w:rPr>
      </w:pPr>
      <w:bookmarkStart w:id="21" w:name="_Toc43135643"/>
      <w:r w:rsidRPr="00352C52">
        <w:rPr>
          <w:rFonts w:asciiTheme="majorHAnsi" w:hAnsiTheme="majorHAnsi"/>
          <w:lang w:val="es-ES"/>
        </w:rPr>
        <w:lastRenderedPageBreak/>
        <w:t>2. Descripción General</w:t>
      </w:r>
      <w:bookmarkEnd w:id="20"/>
      <w:bookmarkEnd w:id="21"/>
    </w:p>
    <w:p w14:paraId="25130B3D" w14:textId="77777777" w:rsidR="00EE6AF0" w:rsidRPr="00C56389" w:rsidRDefault="000317F1" w:rsidP="00C56389">
      <w:pPr>
        <w:pStyle w:val="Ttulo2"/>
        <w:rPr>
          <w:color w:val="auto"/>
          <w:lang w:val="es-ES"/>
        </w:rPr>
      </w:pPr>
      <w:bookmarkStart w:id="22" w:name="_Toc288993904"/>
      <w:bookmarkStart w:id="23" w:name="_Toc43135644"/>
      <w:r w:rsidRPr="00352C52">
        <w:rPr>
          <w:color w:val="auto"/>
          <w:lang w:val="es-ES"/>
        </w:rPr>
        <w:t>2.1. Perspectiva del Producto</w:t>
      </w:r>
      <w:bookmarkEnd w:id="22"/>
      <w:bookmarkEnd w:id="23"/>
    </w:p>
    <w:p w14:paraId="66A2E1A6" w14:textId="30E41603" w:rsidR="00C56389" w:rsidRDefault="00B5091B" w:rsidP="00C56389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b/>
          <w:lang w:val="es-ES"/>
        </w:rPr>
        <w:t>RadioSpot</w:t>
      </w:r>
      <w:r w:rsidR="00C56389" w:rsidRPr="00C56389">
        <w:rPr>
          <w:rFonts w:asciiTheme="minorHAnsi" w:hAnsiTheme="minorHAnsi" w:cstheme="minorHAnsi"/>
          <w:lang w:val="es-ES"/>
        </w:rPr>
        <w:t xml:space="preserve"> surge como una iniciativa que permite realizar una mejor gestión de las </w:t>
      </w:r>
      <w:r>
        <w:rPr>
          <w:rFonts w:asciiTheme="minorHAnsi" w:hAnsiTheme="minorHAnsi" w:cstheme="minorHAnsi"/>
          <w:lang w:val="es-ES"/>
        </w:rPr>
        <w:t>listas de reproducción de spot comerciales en medios radiofónicos</w:t>
      </w:r>
      <w:r w:rsidR="00C56389" w:rsidRPr="00C56389">
        <w:rPr>
          <w:rFonts w:asciiTheme="minorHAnsi" w:hAnsiTheme="minorHAnsi" w:cstheme="minorHAnsi"/>
          <w:lang w:val="es-ES"/>
        </w:rPr>
        <w:t xml:space="preserve">, para que los </w:t>
      </w:r>
      <w:r>
        <w:rPr>
          <w:rFonts w:asciiTheme="minorHAnsi" w:hAnsiTheme="minorHAnsi" w:cstheme="minorHAnsi"/>
          <w:lang w:val="es-ES"/>
        </w:rPr>
        <w:t xml:space="preserve">anunciantes </w:t>
      </w:r>
      <w:r w:rsidR="00C56389" w:rsidRPr="00C56389">
        <w:rPr>
          <w:rFonts w:asciiTheme="minorHAnsi" w:hAnsiTheme="minorHAnsi" w:cstheme="minorHAnsi"/>
          <w:lang w:val="es-ES"/>
        </w:rPr>
        <w:t xml:space="preserve">se mantengan “al día” </w:t>
      </w:r>
      <w:r>
        <w:rPr>
          <w:rFonts w:asciiTheme="minorHAnsi" w:hAnsiTheme="minorHAnsi" w:cstheme="minorHAnsi"/>
          <w:lang w:val="es-ES"/>
        </w:rPr>
        <w:t>en las tendencias de los oyentes de radio</w:t>
      </w:r>
      <w:r w:rsidR="00C56389" w:rsidRPr="00C56389">
        <w:rPr>
          <w:rFonts w:asciiTheme="minorHAnsi" w:hAnsiTheme="minorHAnsi" w:cstheme="minorHAnsi"/>
          <w:lang w:val="es-ES"/>
        </w:rPr>
        <w:t xml:space="preserve">, principalmente para evitar que </w:t>
      </w:r>
      <w:r>
        <w:rPr>
          <w:rFonts w:asciiTheme="minorHAnsi" w:hAnsiTheme="minorHAnsi" w:cstheme="minorHAnsi"/>
          <w:lang w:val="es-ES"/>
        </w:rPr>
        <w:t>este medio desaparezca</w:t>
      </w:r>
      <w:r w:rsidR="00C56389" w:rsidRPr="00C56389">
        <w:rPr>
          <w:rFonts w:asciiTheme="minorHAnsi" w:hAnsiTheme="minorHAnsi" w:cstheme="minorHAnsi"/>
          <w:lang w:val="es-ES"/>
        </w:rPr>
        <w:t>.</w:t>
      </w:r>
    </w:p>
    <w:p w14:paraId="11B789E1" w14:textId="77777777" w:rsidR="00531C5B" w:rsidRDefault="00531C5B" w:rsidP="00C56389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</w:p>
    <w:p w14:paraId="2BDCCA04" w14:textId="57211E7D" w:rsidR="00531C5B" w:rsidRDefault="00B5091B" w:rsidP="00235FFA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RadioSpot</w:t>
      </w:r>
      <w:r w:rsidR="00C56389" w:rsidRPr="00C56389">
        <w:rPr>
          <w:rFonts w:asciiTheme="minorHAnsi" w:hAnsiTheme="minorHAnsi" w:cstheme="minorHAnsi"/>
          <w:lang w:val="es-ES"/>
        </w:rPr>
        <w:t xml:space="preserve"> pretende </w:t>
      </w:r>
      <w:r>
        <w:rPr>
          <w:rFonts w:asciiTheme="minorHAnsi" w:hAnsiTheme="minorHAnsi" w:cstheme="minorHAnsi"/>
          <w:lang w:val="es-ES"/>
        </w:rPr>
        <w:t>brinda</w:t>
      </w:r>
      <w:r w:rsidR="00C56389" w:rsidRPr="00C56389">
        <w:rPr>
          <w:rFonts w:asciiTheme="minorHAnsi" w:hAnsiTheme="minorHAnsi" w:cstheme="minorHAnsi"/>
          <w:lang w:val="es-ES"/>
        </w:rPr>
        <w:t xml:space="preserve">r a los </w:t>
      </w:r>
      <w:r>
        <w:rPr>
          <w:rFonts w:asciiTheme="minorHAnsi" w:hAnsiTheme="minorHAnsi" w:cstheme="minorHAnsi"/>
          <w:lang w:val="es-ES"/>
        </w:rPr>
        <w:t xml:space="preserve">encargados de la reproducción de los spot comerciales, </w:t>
      </w:r>
      <w:r w:rsidR="00C56389" w:rsidRPr="00C56389">
        <w:rPr>
          <w:rFonts w:asciiTheme="minorHAnsi" w:hAnsiTheme="minorHAnsi" w:cstheme="minorHAnsi"/>
          <w:lang w:val="es-ES"/>
        </w:rPr>
        <w:t xml:space="preserve"> un medio</w:t>
      </w:r>
      <w:r w:rsidR="00685C47">
        <w:rPr>
          <w:rFonts w:asciiTheme="minorHAnsi" w:hAnsiTheme="minorHAnsi" w:cstheme="minorHAnsi"/>
          <w:lang w:val="es-ES"/>
        </w:rPr>
        <w:t xml:space="preserve"> digital para poder realizar su </w:t>
      </w:r>
      <w:r>
        <w:rPr>
          <w:rFonts w:asciiTheme="minorHAnsi" w:hAnsiTheme="minorHAnsi" w:cstheme="minorHAnsi"/>
          <w:lang w:val="es-ES"/>
        </w:rPr>
        <w:t>trabajo de manera eficiente evitando errores que puedan causar problemas con las empresas anunciantes</w:t>
      </w:r>
      <w:r w:rsidR="00C56389" w:rsidRPr="00C56389">
        <w:rPr>
          <w:rFonts w:asciiTheme="minorHAnsi" w:hAnsiTheme="minorHAnsi" w:cstheme="minorHAnsi"/>
          <w:lang w:val="es-ES"/>
        </w:rPr>
        <w:t>, ya que, tod</w:t>
      </w:r>
      <w:r>
        <w:rPr>
          <w:rFonts w:asciiTheme="minorHAnsi" w:hAnsiTheme="minorHAnsi" w:cstheme="minorHAnsi"/>
          <w:lang w:val="es-ES"/>
        </w:rPr>
        <w:t>a</w:t>
      </w:r>
      <w:r w:rsidR="00C56389" w:rsidRPr="00C56389">
        <w:rPr>
          <w:rFonts w:asciiTheme="minorHAnsi" w:hAnsiTheme="minorHAnsi" w:cstheme="minorHAnsi"/>
          <w:lang w:val="es-ES"/>
        </w:rPr>
        <w:t xml:space="preserve"> </w:t>
      </w:r>
      <w:r>
        <w:rPr>
          <w:rFonts w:asciiTheme="minorHAnsi" w:hAnsiTheme="minorHAnsi" w:cstheme="minorHAnsi"/>
          <w:lang w:val="es-ES"/>
        </w:rPr>
        <w:t>empresa al contratar el servicio espera que este no de problemas y se respeten las fechas y horarios pagados, sin mezclar temas controversiales entre sí.</w:t>
      </w:r>
    </w:p>
    <w:p w14:paraId="503EC928" w14:textId="77777777" w:rsidR="00531C5B" w:rsidRPr="00531C5B" w:rsidRDefault="00531C5B" w:rsidP="00531C5B">
      <w:pPr>
        <w:spacing w:line="240" w:lineRule="auto"/>
        <w:jc w:val="center"/>
        <w:rPr>
          <w:rFonts w:asciiTheme="minorHAnsi" w:hAnsiTheme="minorHAnsi" w:cstheme="minorHAnsi"/>
          <w:lang w:val="es-ES"/>
        </w:rPr>
      </w:pPr>
    </w:p>
    <w:p w14:paraId="13B7D342" w14:textId="77777777" w:rsidR="00531C5B" w:rsidRPr="00531C5B" w:rsidRDefault="00531C5B" w:rsidP="00531C5B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531C5B">
        <w:rPr>
          <w:rFonts w:asciiTheme="minorHAnsi" w:hAnsiTheme="minorHAnsi" w:cstheme="minorHAnsi"/>
          <w:lang w:val="es-ES"/>
        </w:rPr>
        <w:t xml:space="preserve">El sistema dependerá de los servicios proporcionados por </w:t>
      </w:r>
      <w:r w:rsidRPr="00531C5B">
        <w:rPr>
          <w:rFonts w:asciiTheme="minorHAnsi" w:hAnsiTheme="minorHAnsi" w:cstheme="minorHAnsi"/>
          <w:b/>
          <w:lang w:val="es-ES"/>
        </w:rPr>
        <w:t>MySQL</w:t>
      </w:r>
      <w:r w:rsidRPr="00531C5B">
        <w:rPr>
          <w:rFonts w:asciiTheme="minorHAnsi" w:hAnsiTheme="minorHAnsi" w:cstheme="minorHAnsi"/>
          <w:lang w:val="es-ES"/>
        </w:rPr>
        <w:t xml:space="preserve"> para su funcionamiento:</w:t>
      </w:r>
    </w:p>
    <w:p w14:paraId="0E3048A5" w14:textId="77777777" w:rsidR="001C4ED5" w:rsidRDefault="00531C5B" w:rsidP="001C4ED5">
      <w:pPr>
        <w:pStyle w:val="Prrafodelista"/>
        <w:numPr>
          <w:ilvl w:val="0"/>
          <w:numId w:val="16"/>
        </w:numPr>
        <w:rPr>
          <w:rFonts w:asciiTheme="minorHAnsi" w:hAnsiTheme="minorHAnsi" w:cstheme="minorHAnsi"/>
          <w:lang w:val="es-ES"/>
        </w:rPr>
      </w:pPr>
      <w:r w:rsidRPr="00531C5B">
        <w:rPr>
          <w:rFonts w:asciiTheme="minorHAnsi" w:hAnsiTheme="minorHAnsi" w:cstheme="minorHAnsi"/>
          <w:lang w:val="es-ES"/>
        </w:rPr>
        <w:t xml:space="preserve">BD de MySQL: </w:t>
      </w:r>
      <w:hyperlink r:id="rId10" w:history="1">
        <w:r w:rsidR="001C4ED5" w:rsidRPr="001C4ED5">
          <w:rPr>
            <w:rStyle w:val="Hipervnculo"/>
            <w:rFonts w:asciiTheme="minorHAnsi" w:hAnsiTheme="minorHAnsi" w:cstheme="minorHAnsi"/>
            <w:sz w:val="22"/>
            <w:lang w:val="es-ES"/>
          </w:rPr>
          <w:t>https://www.mysql.com/</w:t>
        </w:r>
      </w:hyperlink>
    </w:p>
    <w:p w14:paraId="6D5FA839" w14:textId="77777777" w:rsidR="00C56389" w:rsidRPr="00531C5B" w:rsidRDefault="00531C5B" w:rsidP="001C4ED5">
      <w:pPr>
        <w:rPr>
          <w:rFonts w:asciiTheme="minorHAnsi" w:hAnsiTheme="minorHAnsi" w:cstheme="minorHAnsi"/>
          <w:sz w:val="24"/>
          <w:lang w:val="es-ES"/>
        </w:rPr>
      </w:pPr>
      <w:r w:rsidRPr="00531C5B">
        <w:rPr>
          <w:rFonts w:asciiTheme="minorHAnsi" w:hAnsiTheme="minorHAnsi" w:cstheme="minorHAnsi"/>
          <w:lang w:val="es-ES"/>
        </w:rPr>
        <w:t>Base de datos de código abierto disponible para diferentes plataformas y SO, la cual permite desarrollar aplicaciones que requieran un sistema gestor de base de datos.</w:t>
      </w:r>
    </w:p>
    <w:p w14:paraId="09C57B16" w14:textId="77777777" w:rsidR="00C56389" w:rsidRPr="00EE6AF0" w:rsidRDefault="00C56389" w:rsidP="00EE6AF0">
      <w:pPr>
        <w:rPr>
          <w:rFonts w:asciiTheme="minorHAnsi" w:hAnsiTheme="minorHAnsi" w:cstheme="minorHAnsi"/>
          <w:lang w:val="es-ES"/>
        </w:rPr>
      </w:pPr>
    </w:p>
    <w:p w14:paraId="780FAF84" w14:textId="77777777" w:rsidR="005C528F" w:rsidRPr="000F6668" w:rsidRDefault="000317F1" w:rsidP="000F6668">
      <w:pPr>
        <w:pStyle w:val="Ttulo2"/>
        <w:rPr>
          <w:color w:val="auto"/>
          <w:lang w:val="es-ES"/>
        </w:rPr>
      </w:pPr>
      <w:bookmarkStart w:id="24" w:name="_Toc288993905"/>
      <w:bookmarkStart w:id="25" w:name="_Toc43135645"/>
      <w:r w:rsidRPr="00352C52">
        <w:rPr>
          <w:color w:val="auto"/>
          <w:lang w:val="es-ES"/>
        </w:rPr>
        <w:t>2.2. Funciones del Producto</w:t>
      </w:r>
      <w:bookmarkStart w:id="26" w:name="_Toc288993906"/>
      <w:bookmarkEnd w:id="24"/>
      <w:bookmarkEnd w:id="25"/>
    </w:p>
    <w:p w14:paraId="654F86D9" w14:textId="77777777" w:rsidR="00235FFA" w:rsidRPr="00D356C2" w:rsidRDefault="00235FFA" w:rsidP="00235FFA">
      <w:pPr>
        <w:pStyle w:val="Prrafodelista"/>
        <w:numPr>
          <w:ilvl w:val="0"/>
          <w:numId w:val="16"/>
        </w:numPr>
        <w:rPr>
          <w:rFonts w:asciiTheme="minorHAnsi" w:hAnsiTheme="minorHAnsi" w:cstheme="minorHAnsi"/>
          <w:b/>
          <w:sz w:val="22"/>
          <w:lang w:val="es-ES"/>
        </w:rPr>
      </w:pPr>
      <w:r w:rsidRPr="00235FFA">
        <w:rPr>
          <w:rFonts w:asciiTheme="minorHAnsi" w:hAnsiTheme="minorHAnsi" w:cstheme="minorHAnsi"/>
          <w:b/>
          <w:lang w:val="es-ES"/>
        </w:rPr>
        <w:t>Gestión de fechas y horarios de vigencia del contrato.</w:t>
      </w:r>
    </w:p>
    <w:p w14:paraId="3954EB90" w14:textId="658C8AC8" w:rsidR="004434FA" w:rsidRPr="00C01813" w:rsidRDefault="004434FA" w:rsidP="00793445">
      <w:pPr>
        <w:pStyle w:val="Prrafodelista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:lang w:val="es-ES"/>
        </w:rPr>
      </w:pPr>
      <w:r w:rsidRPr="00C01813">
        <w:rPr>
          <w:rFonts w:asciiTheme="minorHAnsi" w:hAnsiTheme="minorHAnsi" w:cstheme="minorHAnsi"/>
          <w:sz w:val="20"/>
          <w:szCs w:val="22"/>
          <w:lang w:val="es-ES"/>
        </w:rPr>
        <w:t>F</w:t>
      </w:r>
      <w:r w:rsidR="000F6668" w:rsidRPr="00C01813">
        <w:rPr>
          <w:rFonts w:asciiTheme="minorHAnsi" w:hAnsiTheme="minorHAnsi" w:cstheme="minorHAnsi"/>
          <w:sz w:val="20"/>
          <w:szCs w:val="22"/>
          <w:lang w:val="es-ES"/>
        </w:rPr>
        <w:t>uncionalidad 1</w:t>
      </w:r>
      <w:r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. </w:t>
      </w:r>
      <w:r w:rsidR="00235FFA" w:rsidRPr="00C01813">
        <w:rPr>
          <w:rFonts w:asciiTheme="minorHAnsi" w:hAnsiTheme="minorHAnsi" w:cstheme="minorHAnsi"/>
          <w:b/>
          <w:sz w:val="20"/>
          <w:szCs w:val="22"/>
          <w:lang w:val="es-ES"/>
        </w:rPr>
        <w:t>Lectura de los contratos</w:t>
      </w:r>
      <w:r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. Consiste en </w:t>
      </w:r>
      <w:r w:rsidR="00531C5B" w:rsidRPr="00C01813">
        <w:rPr>
          <w:rFonts w:asciiTheme="minorHAnsi" w:hAnsiTheme="minorHAnsi" w:cstheme="minorHAnsi"/>
          <w:sz w:val="20"/>
          <w:szCs w:val="22"/>
          <w:lang w:val="es-ES"/>
        </w:rPr>
        <w:t>permitir al</w:t>
      </w:r>
      <w:r w:rsidR="00235FFA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 sistema leer los archivos (contratos) y obtener</w:t>
      </w:r>
      <w:r w:rsidR="00531C5B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 </w:t>
      </w:r>
      <w:r w:rsidR="00235FFA" w:rsidRPr="00C01813">
        <w:rPr>
          <w:rFonts w:asciiTheme="minorHAnsi" w:hAnsiTheme="minorHAnsi" w:cstheme="minorHAnsi"/>
          <w:sz w:val="20"/>
          <w:szCs w:val="22"/>
          <w:lang w:val="es-ES"/>
        </w:rPr>
        <w:t>los datos establecidos en los contratos.</w:t>
      </w:r>
    </w:p>
    <w:p w14:paraId="09DDC6C9" w14:textId="77777777" w:rsidR="004434FA" w:rsidRPr="00C01813" w:rsidRDefault="004434FA" w:rsidP="004434FA">
      <w:pPr>
        <w:rPr>
          <w:rFonts w:asciiTheme="minorHAnsi" w:hAnsiTheme="minorHAnsi" w:cstheme="minorHAnsi"/>
          <w:sz w:val="20"/>
          <w:szCs w:val="20"/>
          <w:lang w:val="es-ES"/>
        </w:rPr>
      </w:pPr>
    </w:p>
    <w:p w14:paraId="0B2842CB" w14:textId="4708B326" w:rsidR="005C528F" w:rsidRPr="00C01813" w:rsidRDefault="000F6668" w:rsidP="005C0263">
      <w:pPr>
        <w:pStyle w:val="Prrafodelista"/>
        <w:numPr>
          <w:ilvl w:val="0"/>
          <w:numId w:val="12"/>
        </w:numPr>
        <w:rPr>
          <w:rFonts w:asciiTheme="minorHAnsi" w:hAnsiTheme="minorHAnsi" w:cstheme="minorHAnsi"/>
          <w:sz w:val="20"/>
          <w:szCs w:val="22"/>
          <w:lang w:val="es-ES"/>
        </w:rPr>
      </w:pPr>
      <w:r w:rsidRPr="00C01813">
        <w:rPr>
          <w:rFonts w:asciiTheme="minorHAnsi" w:hAnsiTheme="minorHAnsi" w:cstheme="minorHAnsi"/>
          <w:sz w:val="20"/>
          <w:szCs w:val="22"/>
          <w:lang w:val="es-ES"/>
        </w:rPr>
        <w:t>Funcionalidad 2</w:t>
      </w:r>
      <w:r w:rsidR="004434FA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. </w:t>
      </w:r>
      <w:r w:rsidR="00917FE1" w:rsidRPr="00C01813">
        <w:rPr>
          <w:rFonts w:asciiTheme="minorHAnsi" w:hAnsiTheme="minorHAnsi" w:cstheme="minorHAnsi"/>
          <w:b/>
          <w:sz w:val="20"/>
          <w:szCs w:val="22"/>
          <w:lang w:val="es-ES"/>
        </w:rPr>
        <w:t>Limitación de</w:t>
      </w:r>
      <w:r w:rsidR="00531C5B" w:rsidRPr="00C01813">
        <w:rPr>
          <w:rFonts w:asciiTheme="minorHAnsi" w:hAnsiTheme="minorHAnsi" w:cstheme="minorHAnsi"/>
          <w:b/>
          <w:sz w:val="20"/>
          <w:szCs w:val="22"/>
          <w:lang w:val="es-ES"/>
        </w:rPr>
        <w:t xml:space="preserve"> </w:t>
      </w:r>
      <w:r w:rsidR="00235FFA" w:rsidRPr="00C01813">
        <w:rPr>
          <w:rFonts w:asciiTheme="minorHAnsi" w:hAnsiTheme="minorHAnsi" w:cstheme="minorHAnsi"/>
          <w:b/>
          <w:sz w:val="20"/>
          <w:szCs w:val="22"/>
          <w:lang w:val="es-ES"/>
        </w:rPr>
        <w:t>fechas y horarios de reproducción</w:t>
      </w:r>
      <w:r w:rsidR="004434FA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. Consiste en </w:t>
      </w:r>
      <w:r w:rsidR="00531C5B" w:rsidRPr="00C01813">
        <w:rPr>
          <w:rFonts w:asciiTheme="minorHAnsi" w:hAnsiTheme="minorHAnsi" w:cstheme="minorHAnsi"/>
          <w:sz w:val="20"/>
          <w:szCs w:val="22"/>
          <w:lang w:val="es-ES"/>
        </w:rPr>
        <w:t>establecer la</w:t>
      </w:r>
      <w:r w:rsidR="00235FFA" w:rsidRPr="00C01813">
        <w:rPr>
          <w:rFonts w:asciiTheme="minorHAnsi" w:hAnsiTheme="minorHAnsi" w:cstheme="minorHAnsi"/>
          <w:sz w:val="20"/>
          <w:szCs w:val="22"/>
          <w:lang w:val="es-ES"/>
        </w:rPr>
        <w:t>s</w:t>
      </w:r>
      <w:r w:rsidR="00531C5B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 </w:t>
      </w:r>
      <w:r w:rsidR="00235FFA" w:rsidRPr="00C01813">
        <w:rPr>
          <w:rFonts w:asciiTheme="minorHAnsi" w:hAnsiTheme="minorHAnsi" w:cstheme="minorHAnsi"/>
          <w:sz w:val="20"/>
          <w:szCs w:val="22"/>
          <w:lang w:val="es-ES"/>
        </w:rPr>
        <w:t>restricciones de los spots que pueden reproducirse</w:t>
      </w:r>
      <w:r w:rsidR="00531C5B" w:rsidRPr="00C01813">
        <w:rPr>
          <w:rFonts w:asciiTheme="minorHAnsi" w:hAnsiTheme="minorHAnsi" w:cstheme="minorHAnsi"/>
          <w:sz w:val="20"/>
          <w:szCs w:val="22"/>
          <w:lang w:val="es-ES"/>
        </w:rPr>
        <w:t>, de acuerdo a</w:t>
      </w:r>
      <w:r w:rsidR="00235FFA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l periodo que se contrató y los horarios que el anunciante desea, para que su spot sea escuchado por el mayor número de usuarios. </w:t>
      </w:r>
    </w:p>
    <w:p w14:paraId="4C4538D9" w14:textId="77777777" w:rsidR="00235FFA" w:rsidRPr="00C01813" w:rsidRDefault="00235FFA" w:rsidP="00235FFA">
      <w:pPr>
        <w:rPr>
          <w:rFonts w:asciiTheme="minorHAnsi" w:hAnsiTheme="minorHAnsi" w:cstheme="minorHAnsi"/>
          <w:sz w:val="20"/>
          <w:szCs w:val="20"/>
          <w:lang w:val="es-ES"/>
        </w:rPr>
      </w:pPr>
    </w:p>
    <w:p w14:paraId="22971421" w14:textId="6410C90D" w:rsidR="005C528F" w:rsidRPr="00C01813" w:rsidRDefault="000F6668" w:rsidP="00793445">
      <w:pPr>
        <w:pStyle w:val="Prrafodelista"/>
        <w:numPr>
          <w:ilvl w:val="0"/>
          <w:numId w:val="12"/>
        </w:numPr>
        <w:rPr>
          <w:rFonts w:asciiTheme="minorHAnsi" w:hAnsiTheme="minorHAnsi" w:cstheme="minorHAnsi"/>
          <w:sz w:val="20"/>
          <w:szCs w:val="22"/>
          <w:lang w:val="es-ES"/>
        </w:rPr>
      </w:pPr>
      <w:r w:rsidRPr="00C01813">
        <w:rPr>
          <w:rFonts w:asciiTheme="minorHAnsi" w:hAnsiTheme="minorHAnsi" w:cstheme="minorHAnsi"/>
          <w:sz w:val="20"/>
          <w:szCs w:val="22"/>
          <w:lang w:val="es-ES"/>
        </w:rPr>
        <w:t>Funcionalidad 3</w:t>
      </w:r>
      <w:r w:rsidR="005C528F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. </w:t>
      </w:r>
      <w:r w:rsidR="00235FFA" w:rsidRPr="00C01813">
        <w:rPr>
          <w:rFonts w:asciiTheme="minorHAnsi" w:hAnsiTheme="minorHAnsi" w:cstheme="minorHAnsi"/>
          <w:b/>
          <w:sz w:val="20"/>
          <w:szCs w:val="22"/>
          <w:lang w:val="es-ES"/>
        </w:rPr>
        <w:t>Limitación entre el contenido reproducido</w:t>
      </w:r>
      <w:r w:rsidR="005C528F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. Consiste en generar las listas de </w:t>
      </w:r>
      <w:r w:rsidR="00235FFA" w:rsidRPr="00C01813">
        <w:rPr>
          <w:rFonts w:asciiTheme="minorHAnsi" w:hAnsiTheme="minorHAnsi" w:cstheme="minorHAnsi"/>
          <w:sz w:val="20"/>
          <w:szCs w:val="22"/>
          <w:lang w:val="es-ES"/>
        </w:rPr>
        <w:t>reproducción de spots comerciales, respetando la limitación entre los temas que son socialmente aceptados (compatibles)</w:t>
      </w:r>
      <w:r w:rsidR="001760AB" w:rsidRPr="00C01813">
        <w:rPr>
          <w:rFonts w:asciiTheme="minorHAnsi" w:hAnsiTheme="minorHAnsi" w:cstheme="minorHAnsi"/>
          <w:sz w:val="20"/>
          <w:szCs w:val="22"/>
          <w:lang w:val="es-ES"/>
        </w:rPr>
        <w:t>.</w:t>
      </w:r>
    </w:p>
    <w:p w14:paraId="18EBFA2D" w14:textId="77777777" w:rsidR="005C528F" w:rsidRPr="00C01813" w:rsidRDefault="005C528F" w:rsidP="00BE304D">
      <w:pPr>
        <w:pStyle w:val="Prrafodelista"/>
        <w:rPr>
          <w:rFonts w:asciiTheme="minorHAnsi" w:hAnsiTheme="minorHAnsi" w:cstheme="minorHAnsi"/>
          <w:sz w:val="20"/>
          <w:szCs w:val="22"/>
          <w:lang w:val="es-ES"/>
        </w:rPr>
      </w:pPr>
    </w:p>
    <w:p w14:paraId="2FE94F10" w14:textId="048215C2" w:rsidR="005C528F" w:rsidRPr="00C01813" w:rsidRDefault="00E01A5F" w:rsidP="00793445">
      <w:pPr>
        <w:pStyle w:val="Prrafodelista"/>
        <w:numPr>
          <w:ilvl w:val="0"/>
          <w:numId w:val="12"/>
        </w:numPr>
        <w:rPr>
          <w:rFonts w:asciiTheme="minorHAnsi" w:hAnsiTheme="minorHAnsi" w:cstheme="minorHAnsi"/>
          <w:sz w:val="20"/>
          <w:szCs w:val="22"/>
          <w:lang w:val="es-ES"/>
        </w:rPr>
      </w:pPr>
      <w:r w:rsidRPr="00C01813">
        <w:rPr>
          <w:rFonts w:asciiTheme="minorHAnsi" w:hAnsiTheme="minorHAnsi" w:cstheme="minorHAnsi"/>
          <w:sz w:val="20"/>
          <w:szCs w:val="22"/>
          <w:lang w:val="es-ES"/>
        </w:rPr>
        <w:t>Funcionalidad 4</w:t>
      </w:r>
      <w:r w:rsidR="005C528F" w:rsidRPr="00C01813">
        <w:rPr>
          <w:rFonts w:asciiTheme="minorHAnsi" w:hAnsiTheme="minorHAnsi" w:cstheme="minorHAnsi"/>
          <w:sz w:val="20"/>
          <w:szCs w:val="22"/>
          <w:lang w:val="es-ES"/>
        </w:rPr>
        <w:t>.</w:t>
      </w:r>
      <w:r w:rsidR="001760AB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 </w:t>
      </w:r>
      <w:r w:rsidR="001760AB" w:rsidRPr="00C01813">
        <w:rPr>
          <w:rFonts w:asciiTheme="minorHAnsi" w:hAnsiTheme="minorHAnsi" w:cstheme="minorHAnsi"/>
          <w:b/>
          <w:sz w:val="20"/>
          <w:szCs w:val="22"/>
          <w:lang w:val="es-ES"/>
        </w:rPr>
        <w:t xml:space="preserve">Impresión de </w:t>
      </w:r>
      <w:r w:rsidR="00235FFA" w:rsidRPr="00C01813">
        <w:rPr>
          <w:rFonts w:asciiTheme="minorHAnsi" w:hAnsiTheme="minorHAnsi" w:cstheme="minorHAnsi"/>
          <w:b/>
          <w:sz w:val="20"/>
          <w:szCs w:val="22"/>
          <w:lang w:val="es-ES"/>
        </w:rPr>
        <w:t xml:space="preserve">las </w:t>
      </w:r>
      <w:r w:rsidR="001760AB" w:rsidRPr="00C01813">
        <w:rPr>
          <w:rFonts w:asciiTheme="minorHAnsi" w:hAnsiTheme="minorHAnsi" w:cstheme="minorHAnsi"/>
          <w:b/>
          <w:sz w:val="20"/>
          <w:szCs w:val="22"/>
          <w:lang w:val="es-ES"/>
        </w:rPr>
        <w:t>listas</w:t>
      </w:r>
      <w:r w:rsidR="00235FFA" w:rsidRPr="00C01813">
        <w:rPr>
          <w:rFonts w:asciiTheme="minorHAnsi" w:hAnsiTheme="minorHAnsi" w:cstheme="minorHAnsi"/>
          <w:b/>
          <w:sz w:val="20"/>
          <w:szCs w:val="22"/>
          <w:lang w:val="es-ES"/>
        </w:rPr>
        <w:t xml:space="preserve"> de reproducción</w:t>
      </w:r>
      <w:r w:rsidR="001760AB" w:rsidRPr="00C01813">
        <w:rPr>
          <w:rFonts w:asciiTheme="minorHAnsi" w:hAnsiTheme="minorHAnsi" w:cstheme="minorHAnsi"/>
          <w:sz w:val="20"/>
          <w:szCs w:val="22"/>
          <w:lang w:val="es-ES"/>
        </w:rPr>
        <w:t>. Consiste en permitir al</w:t>
      </w:r>
      <w:r w:rsidR="00235FFA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 usuario del sistema</w:t>
      </w:r>
      <w:r w:rsidR="001760AB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, la posibilidad de imprimir o almacenar las listas de </w:t>
      </w:r>
      <w:r w:rsidR="00235FFA" w:rsidRPr="00C01813">
        <w:rPr>
          <w:rFonts w:asciiTheme="minorHAnsi" w:hAnsiTheme="minorHAnsi" w:cstheme="minorHAnsi"/>
          <w:sz w:val="20"/>
          <w:szCs w:val="22"/>
          <w:lang w:val="es-ES"/>
        </w:rPr>
        <w:t>reproducción</w:t>
      </w:r>
      <w:r w:rsidR="001760AB" w:rsidRPr="00C01813">
        <w:rPr>
          <w:rFonts w:asciiTheme="minorHAnsi" w:hAnsiTheme="minorHAnsi" w:cstheme="minorHAnsi"/>
          <w:sz w:val="20"/>
          <w:szCs w:val="22"/>
          <w:lang w:val="es-ES"/>
        </w:rPr>
        <w:t>, para que pueda</w:t>
      </w:r>
      <w:r w:rsidR="00235FFA" w:rsidRPr="00C01813">
        <w:rPr>
          <w:rFonts w:asciiTheme="minorHAnsi" w:hAnsiTheme="minorHAnsi" w:cstheme="minorHAnsi"/>
          <w:sz w:val="20"/>
          <w:szCs w:val="22"/>
          <w:lang w:val="es-ES"/>
        </w:rPr>
        <w:t>n</w:t>
      </w:r>
      <w:r w:rsidR="001760AB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 </w:t>
      </w:r>
      <w:r w:rsidR="00235FFA" w:rsidRPr="00C01813">
        <w:rPr>
          <w:rFonts w:asciiTheme="minorHAnsi" w:hAnsiTheme="minorHAnsi" w:cstheme="minorHAnsi"/>
          <w:sz w:val="20"/>
          <w:szCs w:val="22"/>
          <w:lang w:val="es-ES"/>
        </w:rPr>
        <w:t>hacer</w:t>
      </w:r>
      <w:r w:rsidR="00C01813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 </w:t>
      </w:r>
      <w:r w:rsidR="00235FFA" w:rsidRPr="00C01813">
        <w:rPr>
          <w:rFonts w:asciiTheme="minorHAnsi" w:hAnsiTheme="minorHAnsi" w:cstheme="minorHAnsi"/>
          <w:sz w:val="20"/>
          <w:szCs w:val="22"/>
          <w:lang w:val="es-ES"/>
        </w:rPr>
        <w:t>uso de las mismas</w:t>
      </w:r>
      <w:r w:rsidR="00C01813" w:rsidRPr="00C01813">
        <w:rPr>
          <w:rFonts w:asciiTheme="minorHAnsi" w:hAnsiTheme="minorHAnsi" w:cstheme="minorHAnsi"/>
          <w:sz w:val="20"/>
          <w:szCs w:val="22"/>
          <w:lang w:val="es-ES"/>
        </w:rPr>
        <w:t>,</w:t>
      </w:r>
      <w:r w:rsidR="00235FFA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 a pesar de la falta del encargado de la cabina</w:t>
      </w:r>
      <w:r w:rsidR="001760AB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. </w:t>
      </w:r>
    </w:p>
    <w:p w14:paraId="248AF3ED" w14:textId="77777777" w:rsidR="000F6668" w:rsidRDefault="000F6668" w:rsidP="000F6668">
      <w:pPr>
        <w:pStyle w:val="Prrafodelista"/>
        <w:rPr>
          <w:rFonts w:asciiTheme="minorHAnsi" w:hAnsiTheme="minorHAnsi" w:cstheme="minorHAnsi"/>
          <w:sz w:val="22"/>
          <w:lang w:val="es-ES"/>
        </w:rPr>
      </w:pPr>
    </w:p>
    <w:p w14:paraId="3382EFF6" w14:textId="77777777" w:rsidR="00C01813" w:rsidRDefault="00C01813" w:rsidP="00C01813">
      <w:pPr>
        <w:pStyle w:val="Prrafodelista"/>
        <w:rPr>
          <w:rFonts w:asciiTheme="minorHAnsi" w:hAnsiTheme="minorHAnsi" w:cstheme="minorHAnsi"/>
          <w:b/>
          <w:lang w:val="es-ES"/>
        </w:rPr>
      </w:pPr>
    </w:p>
    <w:p w14:paraId="01BCA025" w14:textId="204FE14C" w:rsidR="000F6668" w:rsidRPr="000F6668" w:rsidRDefault="000F6668" w:rsidP="000F6668">
      <w:pPr>
        <w:pStyle w:val="Prrafodelista"/>
        <w:numPr>
          <w:ilvl w:val="0"/>
          <w:numId w:val="16"/>
        </w:numPr>
        <w:rPr>
          <w:rFonts w:asciiTheme="minorHAnsi" w:hAnsiTheme="minorHAnsi" w:cstheme="minorHAnsi"/>
          <w:b/>
          <w:lang w:val="es-ES"/>
        </w:rPr>
      </w:pPr>
      <w:r w:rsidRPr="000F6668">
        <w:rPr>
          <w:rFonts w:asciiTheme="minorHAnsi" w:hAnsiTheme="minorHAnsi" w:cstheme="minorHAnsi"/>
          <w:b/>
          <w:lang w:val="es-ES"/>
        </w:rPr>
        <w:t>Uso general de la aplicación.</w:t>
      </w:r>
    </w:p>
    <w:p w14:paraId="02E8A30E" w14:textId="23E06A78" w:rsidR="00C01813" w:rsidRPr="00C01813" w:rsidRDefault="00E01A5F" w:rsidP="00C01813">
      <w:pPr>
        <w:pStyle w:val="Prrafodelista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:lang w:val="es-ES"/>
        </w:rPr>
      </w:pPr>
      <w:r w:rsidRPr="00C01813">
        <w:rPr>
          <w:rFonts w:asciiTheme="minorHAnsi" w:hAnsiTheme="minorHAnsi" w:cstheme="minorHAnsi"/>
          <w:sz w:val="20"/>
          <w:szCs w:val="22"/>
          <w:lang w:val="es-ES"/>
        </w:rPr>
        <w:t>Funcionalidad 5</w:t>
      </w:r>
      <w:r w:rsidR="000F6668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. </w:t>
      </w:r>
      <w:r w:rsidR="000F6668" w:rsidRPr="00C01813">
        <w:rPr>
          <w:rFonts w:asciiTheme="minorHAnsi" w:hAnsiTheme="minorHAnsi" w:cstheme="minorHAnsi"/>
          <w:b/>
          <w:sz w:val="20"/>
          <w:szCs w:val="22"/>
          <w:lang w:val="es-ES"/>
        </w:rPr>
        <w:t>Ingresar al sistema</w:t>
      </w:r>
      <w:r w:rsidR="000F6668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. Consiste en </w:t>
      </w:r>
      <w:r w:rsidR="00C01813" w:rsidRPr="00C01813">
        <w:rPr>
          <w:rFonts w:asciiTheme="minorHAnsi" w:hAnsiTheme="minorHAnsi" w:cstheme="minorHAnsi"/>
          <w:sz w:val="20"/>
          <w:szCs w:val="22"/>
          <w:lang w:val="es-ES"/>
        </w:rPr>
        <w:t>visualizar</w:t>
      </w:r>
      <w:r w:rsidR="000F6668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 </w:t>
      </w:r>
      <w:r w:rsidR="00C01813" w:rsidRPr="00C01813">
        <w:rPr>
          <w:rFonts w:asciiTheme="minorHAnsi" w:hAnsiTheme="minorHAnsi" w:cstheme="minorHAnsi"/>
          <w:sz w:val="20"/>
          <w:szCs w:val="22"/>
          <w:lang w:val="es-ES"/>
        </w:rPr>
        <w:t>la aplicación, por ende, se necesita que el sistema este en línea</w:t>
      </w:r>
      <w:r w:rsidR="000F6668" w:rsidRPr="00C01813">
        <w:rPr>
          <w:rFonts w:asciiTheme="minorHAnsi" w:hAnsiTheme="minorHAnsi" w:cstheme="minorHAnsi"/>
          <w:sz w:val="20"/>
          <w:szCs w:val="22"/>
          <w:lang w:val="es-ES"/>
        </w:rPr>
        <w:t>.</w:t>
      </w:r>
    </w:p>
    <w:p w14:paraId="4A4A8026" w14:textId="77777777" w:rsidR="00C01813" w:rsidRDefault="00C01813" w:rsidP="00C01813">
      <w:pPr>
        <w:pStyle w:val="Prrafodelista"/>
        <w:rPr>
          <w:rFonts w:asciiTheme="minorHAnsi" w:hAnsiTheme="minorHAnsi" w:cstheme="minorHAnsi"/>
          <w:b/>
          <w:lang w:val="es-ES"/>
        </w:rPr>
      </w:pPr>
    </w:p>
    <w:p w14:paraId="4C46D04C" w14:textId="2E731B76" w:rsidR="00531C5B" w:rsidRPr="00C01813" w:rsidRDefault="005C528F" w:rsidP="00C01813">
      <w:pPr>
        <w:pStyle w:val="Prrafodelista"/>
        <w:numPr>
          <w:ilvl w:val="0"/>
          <w:numId w:val="16"/>
        </w:numPr>
        <w:rPr>
          <w:rFonts w:asciiTheme="minorHAnsi" w:hAnsiTheme="minorHAnsi" w:cstheme="minorHAnsi"/>
          <w:b/>
          <w:lang w:val="es-ES"/>
        </w:rPr>
      </w:pPr>
      <w:r w:rsidRPr="00C01813">
        <w:rPr>
          <w:rFonts w:asciiTheme="minorHAnsi" w:hAnsiTheme="minorHAnsi" w:cstheme="minorHAnsi"/>
          <w:b/>
          <w:lang w:val="es-ES"/>
        </w:rPr>
        <w:t xml:space="preserve">Administración de las </w:t>
      </w:r>
      <w:r w:rsidR="00235FFA" w:rsidRPr="00C01813">
        <w:rPr>
          <w:rFonts w:asciiTheme="minorHAnsi" w:hAnsiTheme="minorHAnsi" w:cstheme="minorHAnsi"/>
          <w:b/>
          <w:lang w:val="es-ES"/>
        </w:rPr>
        <w:t>listas de reproducción</w:t>
      </w:r>
      <w:r w:rsidRPr="00C01813">
        <w:rPr>
          <w:rFonts w:asciiTheme="minorHAnsi" w:hAnsiTheme="minorHAnsi" w:cstheme="minorHAnsi"/>
          <w:b/>
          <w:lang w:val="es-ES"/>
        </w:rPr>
        <w:t>.</w:t>
      </w:r>
    </w:p>
    <w:p w14:paraId="53B1C894" w14:textId="1E0125A4" w:rsidR="00124B13" w:rsidRPr="00C01813" w:rsidRDefault="005C528F" w:rsidP="00793445">
      <w:pPr>
        <w:pStyle w:val="Prrafodelista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:lang w:val="es-ES"/>
        </w:rPr>
      </w:pPr>
      <w:r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Funcionalidad </w:t>
      </w:r>
      <w:r w:rsidR="00C01813" w:rsidRPr="00C01813">
        <w:rPr>
          <w:rFonts w:asciiTheme="minorHAnsi" w:hAnsiTheme="minorHAnsi" w:cstheme="minorHAnsi"/>
          <w:sz w:val="20"/>
          <w:szCs w:val="22"/>
          <w:lang w:val="es-ES"/>
        </w:rPr>
        <w:t>6</w:t>
      </w:r>
      <w:r w:rsidR="004434FA" w:rsidRPr="00C01813">
        <w:rPr>
          <w:rFonts w:asciiTheme="minorHAnsi" w:hAnsiTheme="minorHAnsi" w:cstheme="minorHAnsi"/>
          <w:sz w:val="20"/>
          <w:szCs w:val="22"/>
          <w:lang w:val="es-ES"/>
        </w:rPr>
        <w:t>.</w:t>
      </w:r>
      <w:r w:rsidR="00531C5B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 </w:t>
      </w:r>
      <w:r w:rsidR="00917FE1" w:rsidRPr="00C01813">
        <w:rPr>
          <w:rFonts w:asciiTheme="minorHAnsi" w:hAnsiTheme="minorHAnsi" w:cstheme="minorHAnsi"/>
          <w:b/>
          <w:sz w:val="20"/>
          <w:szCs w:val="22"/>
          <w:lang w:val="es-ES"/>
        </w:rPr>
        <w:t xml:space="preserve">Selección de </w:t>
      </w:r>
      <w:r w:rsidR="00C01813" w:rsidRPr="00C01813">
        <w:rPr>
          <w:rFonts w:asciiTheme="minorHAnsi" w:hAnsiTheme="minorHAnsi" w:cstheme="minorHAnsi"/>
          <w:b/>
          <w:sz w:val="20"/>
          <w:szCs w:val="22"/>
          <w:lang w:val="es-ES"/>
        </w:rPr>
        <w:t>listas de reproducción generadas</w:t>
      </w:r>
      <w:r w:rsidR="004434FA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. Consiste en </w:t>
      </w:r>
      <w:r w:rsidR="00531C5B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permitir al </w:t>
      </w:r>
      <w:r w:rsidR="00C01813" w:rsidRPr="00C01813">
        <w:rPr>
          <w:rFonts w:asciiTheme="minorHAnsi" w:hAnsiTheme="minorHAnsi" w:cstheme="minorHAnsi"/>
          <w:sz w:val="20"/>
          <w:szCs w:val="22"/>
          <w:lang w:val="es-ES"/>
        </w:rPr>
        <w:t>usuario,</w:t>
      </w:r>
      <w:r w:rsidR="00531C5B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 la posibilidad de elegir </w:t>
      </w:r>
      <w:r w:rsidR="00C01813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entre las listas de reproducción generadas, </w:t>
      </w:r>
      <w:r w:rsidR="00124B13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de acuerdo a </w:t>
      </w:r>
      <w:r w:rsidR="00C01813" w:rsidRPr="00C01813">
        <w:rPr>
          <w:rFonts w:asciiTheme="minorHAnsi" w:hAnsiTheme="minorHAnsi" w:cstheme="minorHAnsi"/>
          <w:sz w:val="20"/>
          <w:szCs w:val="22"/>
          <w:lang w:val="es-ES"/>
        </w:rPr>
        <w:t>lo</w:t>
      </w:r>
      <w:r w:rsidR="00124B13" w:rsidRPr="00C01813">
        <w:rPr>
          <w:rFonts w:asciiTheme="minorHAnsi" w:hAnsiTheme="minorHAnsi" w:cstheme="minorHAnsi"/>
          <w:sz w:val="20"/>
          <w:szCs w:val="22"/>
          <w:lang w:val="es-ES"/>
        </w:rPr>
        <w:t>s horarios</w:t>
      </w:r>
      <w:r w:rsidR="00C01813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 contratados</w:t>
      </w:r>
      <w:r w:rsidR="00124B13" w:rsidRPr="00C01813">
        <w:rPr>
          <w:rFonts w:asciiTheme="minorHAnsi" w:hAnsiTheme="minorHAnsi" w:cstheme="minorHAnsi"/>
          <w:sz w:val="20"/>
          <w:szCs w:val="22"/>
          <w:lang w:val="es-ES"/>
        </w:rPr>
        <w:t xml:space="preserve">, siempre que no interfiera con </w:t>
      </w:r>
      <w:r w:rsidR="00C01813" w:rsidRPr="00C01813">
        <w:rPr>
          <w:rFonts w:asciiTheme="minorHAnsi" w:hAnsiTheme="minorHAnsi" w:cstheme="minorHAnsi"/>
          <w:sz w:val="20"/>
          <w:szCs w:val="22"/>
          <w:lang w:val="es-ES"/>
        </w:rPr>
        <w:t>otros temas que se reproducen previa o posteriormente</w:t>
      </w:r>
      <w:r w:rsidR="00124B13" w:rsidRPr="00C01813">
        <w:rPr>
          <w:rFonts w:asciiTheme="minorHAnsi" w:hAnsiTheme="minorHAnsi" w:cstheme="minorHAnsi"/>
          <w:sz w:val="20"/>
          <w:szCs w:val="22"/>
          <w:lang w:val="es-ES"/>
        </w:rPr>
        <w:t>.</w:t>
      </w:r>
    </w:p>
    <w:p w14:paraId="2B747CB6" w14:textId="77777777" w:rsidR="004B27E4" w:rsidRDefault="004B27E4" w:rsidP="001760AB">
      <w:pPr>
        <w:rPr>
          <w:rFonts w:asciiTheme="minorHAnsi" w:hAnsiTheme="minorHAnsi" w:cstheme="minorHAnsi"/>
          <w:lang w:val="es-ES"/>
        </w:rPr>
      </w:pPr>
    </w:p>
    <w:p w14:paraId="2EE112C8" w14:textId="77777777" w:rsidR="001760AB" w:rsidRPr="001760AB" w:rsidRDefault="001760AB" w:rsidP="001760AB">
      <w:pPr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br w:type="page"/>
      </w:r>
    </w:p>
    <w:p w14:paraId="0B9A5322" w14:textId="77777777" w:rsidR="000317F1" w:rsidRPr="00352C52" w:rsidRDefault="000317F1" w:rsidP="002559B5">
      <w:pPr>
        <w:pStyle w:val="Ttulo2"/>
        <w:rPr>
          <w:color w:val="auto"/>
          <w:lang w:val="es-ES"/>
        </w:rPr>
      </w:pPr>
      <w:bookmarkStart w:id="27" w:name="_Toc43135646"/>
      <w:r w:rsidRPr="00352C52">
        <w:rPr>
          <w:color w:val="auto"/>
          <w:lang w:val="es-ES"/>
        </w:rPr>
        <w:lastRenderedPageBreak/>
        <w:t>2.3. Características de los Usuarios</w:t>
      </w:r>
      <w:bookmarkEnd w:id="26"/>
      <w:bookmarkEnd w:id="27"/>
    </w:p>
    <w:p w14:paraId="3A73F5FA" w14:textId="77777777" w:rsidR="006E0400" w:rsidRPr="00352C52" w:rsidRDefault="006E0400" w:rsidP="006E0400">
      <w:pPr>
        <w:jc w:val="both"/>
        <w:rPr>
          <w:rFonts w:asciiTheme="minorHAnsi" w:hAnsiTheme="minorHAnsi" w:cstheme="minorHAnsi"/>
          <w:lang w:val="es-ES"/>
        </w:rPr>
      </w:pPr>
      <w:bookmarkStart w:id="28" w:name="_Toc288993907"/>
      <w:r w:rsidRPr="00352C52">
        <w:rPr>
          <w:rFonts w:asciiTheme="minorHAnsi" w:hAnsiTheme="minorHAnsi" w:cstheme="minorHAnsi"/>
          <w:lang w:val="es-ES"/>
        </w:rPr>
        <w:t>Para el diseño centrado en el usuario se considerarán los siguientes perfiles:</w:t>
      </w:r>
    </w:p>
    <w:p w14:paraId="0DB03B42" w14:textId="77777777" w:rsidR="001C5D53" w:rsidRDefault="001C5D53" w:rsidP="006E0400">
      <w:pPr>
        <w:jc w:val="both"/>
        <w:rPr>
          <w:rFonts w:asciiTheme="minorHAnsi" w:hAnsiTheme="minorHAnsi" w:cstheme="minorHAnsi"/>
          <w:b/>
          <w:color w:val="4F81BD" w:themeColor="accent1"/>
          <w:lang w:val="es-ES"/>
        </w:rPr>
      </w:pPr>
    </w:p>
    <w:p w14:paraId="3CDE18BC" w14:textId="77777777" w:rsidR="006E0400" w:rsidRPr="00B33B4D" w:rsidRDefault="001C5D53" w:rsidP="006E0400">
      <w:pPr>
        <w:jc w:val="both"/>
        <w:rPr>
          <w:rFonts w:asciiTheme="minorHAnsi" w:hAnsiTheme="minorHAnsi" w:cstheme="minorHAnsi"/>
          <w:sz w:val="32"/>
          <w:szCs w:val="24"/>
          <w:lang w:val="es-ES"/>
        </w:rPr>
      </w:pPr>
      <w:r w:rsidRPr="00B33B4D">
        <w:rPr>
          <w:rFonts w:asciiTheme="minorHAnsi" w:hAnsiTheme="minorHAnsi" w:cstheme="minorHAnsi"/>
          <w:b/>
          <w:sz w:val="32"/>
          <w:szCs w:val="24"/>
          <w:lang w:val="es-ES"/>
        </w:rPr>
        <w:t>Usuario Primario</w:t>
      </w:r>
    </w:p>
    <w:p w14:paraId="2F67C242" w14:textId="122F02D0" w:rsidR="006E0400" w:rsidRPr="00B33B4D" w:rsidRDefault="00C01813" w:rsidP="006E0400">
      <w:pPr>
        <w:spacing w:line="240" w:lineRule="auto"/>
        <w:jc w:val="both"/>
        <w:rPr>
          <w:rFonts w:asciiTheme="minorHAnsi" w:hAnsiTheme="minorHAnsi" w:cstheme="minorHAnsi"/>
          <w:b/>
          <w:color w:val="4F81BD" w:themeColor="accent1"/>
          <w:sz w:val="24"/>
          <w:szCs w:val="24"/>
          <w:lang w:val="es-ES"/>
        </w:rPr>
      </w:pPr>
      <w:r w:rsidRPr="00B33B4D">
        <w:rPr>
          <w:rFonts w:asciiTheme="minorHAnsi" w:hAnsiTheme="minorHAnsi" w:cstheme="minorHAnsi"/>
          <w:b/>
          <w:color w:val="4F81BD" w:themeColor="accent1"/>
          <w:sz w:val="24"/>
          <w:szCs w:val="24"/>
          <w:lang w:val="es-ES"/>
        </w:rPr>
        <w:t>Encargados de Cabina</w:t>
      </w:r>
      <w:r w:rsidR="006E0400" w:rsidRPr="00B33B4D">
        <w:rPr>
          <w:rFonts w:asciiTheme="minorHAnsi" w:hAnsiTheme="minorHAnsi" w:cstheme="minorHAnsi"/>
          <w:b/>
          <w:color w:val="4F81BD" w:themeColor="accent1"/>
          <w:sz w:val="24"/>
          <w:szCs w:val="24"/>
          <w:lang w:val="es-ES"/>
        </w:rPr>
        <w:t xml:space="preserve"> </w:t>
      </w:r>
    </w:p>
    <w:p w14:paraId="3A942F46" w14:textId="0013F0E6" w:rsidR="006E0400" w:rsidRPr="00B33B4D" w:rsidRDefault="006E0400" w:rsidP="006E0400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B33B4D">
        <w:rPr>
          <w:rFonts w:asciiTheme="minorHAnsi" w:hAnsiTheme="minorHAnsi" w:cstheme="minorHAnsi"/>
          <w:b/>
          <w:sz w:val="24"/>
          <w:szCs w:val="24"/>
          <w:lang w:val="es-ES"/>
        </w:rPr>
        <w:t xml:space="preserve">Edad: </w:t>
      </w:r>
      <w:r w:rsidR="00C01813" w:rsidRPr="00B33B4D">
        <w:rPr>
          <w:rFonts w:asciiTheme="minorHAnsi" w:hAnsiTheme="minorHAnsi" w:cstheme="minorHAnsi"/>
          <w:sz w:val="24"/>
          <w:szCs w:val="24"/>
          <w:lang w:val="es-ES"/>
        </w:rPr>
        <w:t>25</w:t>
      </w:r>
      <w:r w:rsidR="001760AB" w:rsidRPr="00B33B4D">
        <w:rPr>
          <w:rFonts w:asciiTheme="minorHAnsi" w:hAnsiTheme="minorHAnsi" w:cstheme="minorHAnsi"/>
          <w:sz w:val="24"/>
          <w:szCs w:val="24"/>
          <w:lang w:val="es-ES"/>
        </w:rPr>
        <w:t>-</w:t>
      </w:r>
      <w:r w:rsidR="00C01813" w:rsidRPr="00B33B4D">
        <w:rPr>
          <w:rFonts w:asciiTheme="minorHAnsi" w:hAnsiTheme="minorHAnsi" w:cstheme="minorHAnsi"/>
          <w:sz w:val="24"/>
          <w:szCs w:val="24"/>
          <w:lang w:val="es-ES"/>
        </w:rPr>
        <w:t>5</w:t>
      </w:r>
      <w:r w:rsidR="001760AB" w:rsidRPr="00B33B4D">
        <w:rPr>
          <w:rFonts w:asciiTheme="minorHAnsi" w:hAnsiTheme="minorHAnsi" w:cstheme="minorHAnsi"/>
          <w:sz w:val="24"/>
          <w:szCs w:val="24"/>
          <w:lang w:val="es-ES"/>
        </w:rPr>
        <w:t>0</w:t>
      </w:r>
      <w:r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 años</w:t>
      </w:r>
    </w:p>
    <w:p w14:paraId="61E66D57" w14:textId="77777777" w:rsidR="006E0400" w:rsidRPr="00B33B4D" w:rsidRDefault="006E0400" w:rsidP="006E0400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B33B4D">
        <w:rPr>
          <w:rFonts w:asciiTheme="minorHAnsi" w:hAnsiTheme="minorHAnsi" w:cstheme="minorHAnsi"/>
          <w:b/>
          <w:sz w:val="24"/>
          <w:szCs w:val="24"/>
          <w:lang w:val="es-ES"/>
        </w:rPr>
        <w:t xml:space="preserve">Sexo: </w:t>
      </w:r>
      <w:r w:rsidRPr="00B33B4D">
        <w:rPr>
          <w:rFonts w:asciiTheme="minorHAnsi" w:hAnsiTheme="minorHAnsi" w:cstheme="minorHAnsi"/>
          <w:sz w:val="24"/>
          <w:szCs w:val="24"/>
          <w:lang w:val="es-ES"/>
        </w:rPr>
        <w:t>Masculino/Femenino.</w:t>
      </w:r>
    </w:p>
    <w:p w14:paraId="5FFD856F" w14:textId="78BAB1DF" w:rsidR="001760AB" w:rsidRPr="00B33B4D" w:rsidRDefault="006E0400" w:rsidP="006E0400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B33B4D">
        <w:rPr>
          <w:rFonts w:asciiTheme="minorHAnsi" w:hAnsiTheme="minorHAnsi" w:cstheme="minorHAnsi"/>
          <w:b/>
          <w:sz w:val="24"/>
          <w:szCs w:val="24"/>
          <w:lang w:val="es-ES"/>
        </w:rPr>
        <w:t xml:space="preserve">Puesto de trabajo: </w:t>
      </w:r>
      <w:r w:rsidR="00C01813" w:rsidRPr="00B33B4D">
        <w:rPr>
          <w:rFonts w:asciiTheme="minorHAnsi" w:hAnsiTheme="minorHAnsi" w:cstheme="minorHAnsi"/>
          <w:sz w:val="24"/>
          <w:szCs w:val="24"/>
          <w:lang w:val="es-ES"/>
        </w:rPr>
        <w:t>Responsable de cabina,</w:t>
      </w:r>
      <w:r w:rsidR="001760AB"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</w:p>
    <w:p w14:paraId="1BF4E392" w14:textId="60065ECF" w:rsidR="006E0400" w:rsidRPr="00B33B4D" w:rsidRDefault="006E0400" w:rsidP="006E0400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B33B4D">
        <w:rPr>
          <w:rFonts w:asciiTheme="minorHAnsi" w:hAnsiTheme="minorHAnsi" w:cstheme="minorHAnsi"/>
          <w:b/>
          <w:sz w:val="24"/>
          <w:szCs w:val="24"/>
          <w:lang w:val="es-ES"/>
        </w:rPr>
        <w:t xml:space="preserve">Nivel de experiencia: </w:t>
      </w:r>
      <w:r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La </w:t>
      </w:r>
      <w:r w:rsidR="00C01813" w:rsidRPr="00B33B4D">
        <w:rPr>
          <w:rFonts w:asciiTheme="minorHAnsi" w:hAnsiTheme="minorHAnsi" w:cstheme="minorHAnsi"/>
          <w:sz w:val="24"/>
          <w:szCs w:val="24"/>
          <w:lang w:val="es-ES"/>
        </w:rPr>
        <w:t>suficiente</w:t>
      </w:r>
      <w:r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  <w:r w:rsidR="001760AB"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para poder </w:t>
      </w:r>
      <w:r w:rsidR="00C01813"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usar el panel de control de la cabina. </w:t>
      </w:r>
    </w:p>
    <w:p w14:paraId="1CCB0F44" w14:textId="1DBC5F86" w:rsidR="006E0400" w:rsidRPr="00B33B4D" w:rsidRDefault="006E0400" w:rsidP="006E0400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B33B4D">
        <w:rPr>
          <w:rFonts w:asciiTheme="minorHAnsi" w:hAnsiTheme="minorHAnsi" w:cstheme="minorHAnsi"/>
          <w:b/>
          <w:sz w:val="24"/>
          <w:szCs w:val="24"/>
          <w:lang w:val="es-ES"/>
        </w:rPr>
        <w:t xml:space="preserve">Horas de trabajo: </w:t>
      </w:r>
      <w:r w:rsidR="001760AB"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De seis hasta </w:t>
      </w:r>
      <w:r w:rsidR="00C01813" w:rsidRPr="00B33B4D">
        <w:rPr>
          <w:rFonts w:asciiTheme="minorHAnsi" w:hAnsiTheme="minorHAnsi" w:cstheme="minorHAnsi"/>
          <w:sz w:val="24"/>
          <w:szCs w:val="24"/>
          <w:lang w:val="es-ES"/>
        </w:rPr>
        <w:t>doce</w:t>
      </w:r>
      <w:r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 horas por turno.</w:t>
      </w:r>
    </w:p>
    <w:p w14:paraId="35155229" w14:textId="56C7FB38" w:rsidR="00A638E1" w:rsidRPr="00B33B4D" w:rsidRDefault="006E0400" w:rsidP="006E0400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B33B4D">
        <w:rPr>
          <w:rFonts w:asciiTheme="minorHAnsi" w:hAnsiTheme="minorHAnsi" w:cstheme="minorHAnsi"/>
          <w:b/>
          <w:sz w:val="24"/>
          <w:szCs w:val="24"/>
          <w:lang w:val="es-ES"/>
        </w:rPr>
        <w:t xml:space="preserve">Educación: </w:t>
      </w:r>
      <w:r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Grado de escolaridad </w:t>
      </w:r>
      <w:r w:rsidR="00A638E1" w:rsidRPr="00B33B4D">
        <w:rPr>
          <w:rFonts w:asciiTheme="minorHAnsi" w:hAnsiTheme="minorHAnsi" w:cstheme="minorHAnsi"/>
          <w:sz w:val="24"/>
          <w:szCs w:val="24"/>
          <w:lang w:val="es-ES"/>
        </w:rPr>
        <w:t>media superior, algunos con títulos técnicos</w:t>
      </w:r>
      <w:r w:rsidR="00C01813"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 o  universitarios</w:t>
      </w:r>
      <w:r w:rsidR="00A638E1" w:rsidRPr="00B33B4D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0DFDBA0D" w14:textId="45A8E122" w:rsidR="006E0400" w:rsidRPr="00B33B4D" w:rsidRDefault="006E0400" w:rsidP="006E0400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B33B4D">
        <w:rPr>
          <w:rFonts w:asciiTheme="minorHAnsi" w:hAnsiTheme="minorHAnsi" w:cstheme="minorHAnsi"/>
          <w:b/>
          <w:sz w:val="24"/>
          <w:szCs w:val="24"/>
          <w:lang w:val="es-ES"/>
        </w:rPr>
        <w:t xml:space="preserve">Localización: </w:t>
      </w:r>
      <w:r w:rsidR="00E91FC6"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La mayoría pertenecen a </w:t>
      </w:r>
      <w:r w:rsidR="00C01813"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las </w:t>
      </w:r>
      <w:r w:rsidR="00E91FC6" w:rsidRPr="00B33B4D">
        <w:rPr>
          <w:rFonts w:asciiTheme="minorHAnsi" w:hAnsiTheme="minorHAnsi" w:cstheme="minorHAnsi"/>
          <w:sz w:val="24"/>
          <w:szCs w:val="24"/>
          <w:lang w:val="es-ES"/>
        </w:rPr>
        <w:t>comunidades del Municipio</w:t>
      </w:r>
      <w:r w:rsidR="00C01813"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 donde se encuentre la difusora</w:t>
      </w:r>
      <w:r w:rsidR="00E91FC6" w:rsidRPr="00B33B4D">
        <w:rPr>
          <w:rFonts w:asciiTheme="minorHAnsi" w:hAnsiTheme="minorHAnsi" w:cstheme="minorHAnsi"/>
          <w:sz w:val="24"/>
          <w:szCs w:val="24"/>
          <w:lang w:val="es-ES"/>
        </w:rPr>
        <w:t>, aunque en ocasiones provienen de otros municipios o Estados.</w:t>
      </w:r>
    </w:p>
    <w:p w14:paraId="59D73F51" w14:textId="41469F39" w:rsidR="006E0400" w:rsidRPr="00B33B4D" w:rsidRDefault="006E0400" w:rsidP="006E0400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B33B4D">
        <w:rPr>
          <w:rFonts w:asciiTheme="minorHAnsi" w:hAnsiTheme="minorHAnsi" w:cstheme="minorHAnsi"/>
          <w:b/>
          <w:sz w:val="24"/>
          <w:szCs w:val="24"/>
          <w:lang w:val="es-ES"/>
        </w:rPr>
        <w:t xml:space="preserve">Ingreso: </w:t>
      </w:r>
      <w:r w:rsidR="00A638E1" w:rsidRPr="00B33B4D">
        <w:rPr>
          <w:rFonts w:asciiTheme="minorHAnsi" w:hAnsiTheme="minorHAnsi" w:cstheme="minorHAnsi"/>
          <w:sz w:val="24"/>
          <w:szCs w:val="24"/>
          <w:lang w:val="es-ES"/>
        </w:rPr>
        <w:t>$</w:t>
      </w:r>
      <w:r w:rsidR="00C01813" w:rsidRPr="00B33B4D">
        <w:rPr>
          <w:rFonts w:asciiTheme="minorHAnsi" w:hAnsiTheme="minorHAnsi" w:cstheme="minorHAnsi"/>
          <w:sz w:val="24"/>
          <w:szCs w:val="24"/>
          <w:lang w:val="es-ES"/>
        </w:rPr>
        <w:t>2</w:t>
      </w:r>
      <w:r w:rsidR="00A638E1" w:rsidRPr="00B33B4D">
        <w:rPr>
          <w:rFonts w:asciiTheme="minorHAnsi" w:hAnsiTheme="minorHAnsi" w:cstheme="minorHAnsi"/>
          <w:sz w:val="24"/>
          <w:szCs w:val="24"/>
          <w:lang w:val="es-ES"/>
        </w:rPr>
        <w:t>0</w:t>
      </w:r>
      <w:r w:rsidR="00C01813" w:rsidRPr="00B33B4D">
        <w:rPr>
          <w:rFonts w:asciiTheme="minorHAnsi" w:hAnsiTheme="minorHAnsi" w:cstheme="minorHAnsi"/>
          <w:sz w:val="24"/>
          <w:szCs w:val="24"/>
          <w:lang w:val="es-ES"/>
        </w:rPr>
        <w:t>0</w:t>
      </w:r>
      <w:r w:rsidR="00A638E1"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 - $</w:t>
      </w:r>
      <w:r w:rsidR="00C01813" w:rsidRPr="00B33B4D">
        <w:rPr>
          <w:rFonts w:asciiTheme="minorHAnsi" w:hAnsiTheme="minorHAnsi" w:cstheme="minorHAnsi"/>
          <w:sz w:val="24"/>
          <w:szCs w:val="24"/>
          <w:lang w:val="es-ES"/>
        </w:rPr>
        <w:t>6</w:t>
      </w:r>
      <w:r w:rsidR="00A638E1" w:rsidRPr="00B33B4D">
        <w:rPr>
          <w:rFonts w:asciiTheme="minorHAnsi" w:hAnsiTheme="minorHAnsi" w:cstheme="minorHAnsi"/>
          <w:sz w:val="24"/>
          <w:szCs w:val="24"/>
          <w:lang w:val="es-ES"/>
        </w:rPr>
        <w:t>00</w:t>
      </w:r>
      <w:r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 diarios</w:t>
      </w:r>
    </w:p>
    <w:p w14:paraId="31A4E1EA" w14:textId="77777777" w:rsidR="00A638E1" w:rsidRPr="00B33B4D" w:rsidRDefault="006E0400" w:rsidP="006E0400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B33B4D">
        <w:rPr>
          <w:rFonts w:asciiTheme="minorHAnsi" w:hAnsiTheme="minorHAnsi" w:cstheme="minorHAnsi"/>
          <w:b/>
          <w:sz w:val="24"/>
          <w:szCs w:val="24"/>
          <w:lang w:val="es-ES"/>
        </w:rPr>
        <w:t xml:space="preserve">Interacción con Tecnología: </w:t>
      </w:r>
      <w:r w:rsidR="00A638E1"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Varía, pero en general, tienen el conocimiento y la capacidad de utilizar la </w:t>
      </w:r>
      <w:r w:rsidRPr="00B33B4D">
        <w:rPr>
          <w:rFonts w:asciiTheme="minorHAnsi" w:hAnsiTheme="minorHAnsi" w:cstheme="minorHAnsi"/>
          <w:sz w:val="24"/>
          <w:szCs w:val="24"/>
          <w:lang w:val="es-ES"/>
        </w:rPr>
        <w:t>tecnología</w:t>
      </w:r>
      <w:r w:rsidR="00A638E1"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 de manera sencilla</w:t>
      </w:r>
      <w:r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, se sienten relativamente cómodos, y adquieren habilidades con relativa facilidad. </w:t>
      </w:r>
    </w:p>
    <w:p w14:paraId="1D7B9F88" w14:textId="77777777" w:rsidR="006E0400" w:rsidRPr="00B33B4D" w:rsidRDefault="006E0400" w:rsidP="006E0400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ES"/>
        </w:rPr>
      </w:pPr>
      <w:r w:rsidRPr="00B33B4D">
        <w:rPr>
          <w:rFonts w:asciiTheme="minorHAnsi" w:hAnsiTheme="minorHAnsi" w:cstheme="minorHAnsi"/>
          <w:b/>
          <w:sz w:val="24"/>
          <w:szCs w:val="24"/>
          <w:lang w:val="es-ES"/>
        </w:rPr>
        <w:t xml:space="preserve">Limitaciones: </w:t>
      </w:r>
      <w:r w:rsidRPr="00B33B4D">
        <w:rPr>
          <w:rFonts w:asciiTheme="minorHAnsi" w:hAnsiTheme="minorHAnsi" w:cstheme="minorHAnsi"/>
          <w:sz w:val="24"/>
          <w:szCs w:val="24"/>
          <w:lang w:val="es-ES"/>
        </w:rPr>
        <w:t>Sólo las relativas a su desconocimiento de la tecnología</w:t>
      </w:r>
      <w:r w:rsidRPr="00B33B4D">
        <w:rPr>
          <w:rFonts w:asciiTheme="minorHAnsi" w:hAnsiTheme="minorHAnsi" w:cstheme="minorHAnsi"/>
          <w:b/>
          <w:sz w:val="24"/>
          <w:szCs w:val="24"/>
          <w:lang w:val="es-ES"/>
        </w:rPr>
        <w:t>.</w:t>
      </w:r>
    </w:p>
    <w:p w14:paraId="7C890058" w14:textId="77777777" w:rsidR="00B33B4D" w:rsidRPr="00B33B4D" w:rsidRDefault="006E0400" w:rsidP="006E0400">
      <w:pPr>
        <w:spacing w:line="240" w:lineRule="auto"/>
        <w:jc w:val="both"/>
        <w:rPr>
          <w:rFonts w:asciiTheme="minorHAnsi" w:hAnsiTheme="minorHAnsi" w:cstheme="minorHAnsi"/>
          <w:b/>
          <w:sz w:val="32"/>
          <w:szCs w:val="24"/>
          <w:lang w:val="es-ES"/>
        </w:rPr>
      </w:pPr>
      <w:r w:rsidRPr="00B33B4D">
        <w:rPr>
          <w:rFonts w:asciiTheme="minorHAnsi" w:hAnsiTheme="minorHAnsi" w:cstheme="minorHAnsi"/>
          <w:b/>
          <w:sz w:val="24"/>
          <w:szCs w:val="24"/>
          <w:lang w:val="es-ES"/>
        </w:rPr>
        <w:t xml:space="preserve">Familia: </w:t>
      </w:r>
      <w:r w:rsidRPr="00B33B4D">
        <w:rPr>
          <w:rFonts w:asciiTheme="minorHAnsi" w:hAnsiTheme="minorHAnsi" w:cstheme="minorHAnsi"/>
          <w:sz w:val="24"/>
          <w:szCs w:val="24"/>
          <w:lang w:val="es-ES"/>
        </w:rPr>
        <w:t>Podríamos deci</w:t>
      </w:r>
      <w:r w:rsidR="00A638E1"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r que las personas menores de </w:t>
      </w:r>
      <w:r w:rsidR="00B33B4D" w:rsidRPr="00B33B4D">
        <w:rPr>
          <w:rFonts w:asciiTheme="minorHAnsi" w:hAnsiTheme="minorHAnsi" w:cstheme="minorHAnsi"/>
          <w:sz w:val="24"/>
          <w:szCs w:val="24"/>
          <w:lang w:val="es-ES"/>
        </w:rPr>
        <w:t>30</w:t>
      </w:r>
      <w:r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 años</w:t>
      </w:r>
      <w:r w:rsidR="00A638E1"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 mayormente</w:t>
      </w:r>
      <w:r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 son solteros</w:t>
      </w:r>
      <w:r w:rsidR="00A638E1" w:rsidRPr="00B33B4D">
        <w:rPr>
          <w:rFonts w:asciiTheme="minorHAnsi" w:hAnsiTheme="minorHAnsi" w:cstheme="minorHAnsi"/>
          <w:sz w:val="24"/>
          <w:szCs w:val="24"/>
          <w:lang w:val="es-ES"/>
        </w:rPr>
        <w:t>, aunque en</w:t>
      </w:r>
      <w:r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 o</w:t>
      </w:r>
      <w:r w:rsidR="00A638E1" w:rsidRPr="00B33B4D">
        <w:rPr>
          <w:rFonts w:asciiTheme="minorHAnsi" w:hAnsiTheme="minorHAnsi" w:cstheme="minorHAnsi"/>
          <w:sz w:val="24"/>
          <w:szCs w:val="24"/>
          <w:lang w:val="es-ES"/>
        </w:rPr>
        <w:t>casiones son casados con uno o dos hijos</w:t>
      </w:r>
      <w:r w:rsidRPr="00B33B4D">
        <w:rPr>
          <w:rFonts w:asciiTheme="minorHAnsi" w:hAnsiTheme="minorHAnsi" w:cstheme="minorHAnsi"/>
          <w:sz w:val="24"/>
          <w:szCs w:val="24"/>
          <w:lang w:val="es-ES"/>
        </w:rPr>
        <w:t xml:space="preserve">. </w:t>
      </w:r>
    </w:p>
    <w:p w14:paraId="44F14697" w14:textId="77777777" w:rsidR="00B33B4D" w:rsidRDefault="00B33B4D" w:rsidP="006E0400">
      <w:pPr>
        <w:spacing w:line="240" w:lineRule="auto"/>
        <w:jc w:val="both"/>
        <w:rPr>
          <w:rFonts w:asciiTheme="minorHAnsi" w:hAnsiTheme="minorHAnsi" w:cstheme="minorHAnsi"/>
          <w:b/>
          <w:sz w:val="28"/>
          <w:lang w:val="es-ES"/>
        </w:rPr>
      </w:pPr>
    </w:p>
    <w:p w14:paraId="3DCA1681" w14:textId="77777777" w:rsidR="004B2B94" w:rsidRDefault="004B2B94" w:rsidP="006E0400">
      <w:pPr>
        <w:spacing w:line="240" w:lineRule="auto"/>
        <w:jc w:val="both"/>
        <w:rPr>
          <w:rFonts w:asciiTheme="minorHAnsi" w:hAnsiTheme="minorHAnsi" w:cstheme="minorHAnsi"/>
          <w:b/>
          <w:sz w:val="28"/>
          <w:lang w:val="es-ES"/>
        </w:rPr>
      </w:pPr>
    </w:p>
    <w:p w14:paraId="7A11E1A9" w14:textId="68D13ACF" w:rsidR="006E0400" w:rsidRPr="00B33B4D" w:rsidRDefault="001C5D53" w:rsidP="006E0400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b/>
          <w:sz w:val="28"/>
          <w:lang w:val="es-ES"/>
        </w:rPr>
        <w:t>Usuario Terciario</w:t>
      </w:r>
    </w:p>
    <w:p w14:paraId="1B0B1A31" w14:textId="492E74CA" w:rsidR="006E0400" w:rsidRPr="00352C52" w:rsidRDefault="004B2B94" w:rsidP="006E0400">
      <w:pPr>
        <w:spacing w:line="240" w:lineRule="auto"/>
        <w:jc w:val="both"/>
        <w:rPr>
          <w:rFonts w:asciiTheme="minorHAnsi" w:hAnsiTheme="minorHAnsi" w:cstheme="minorHAnsi"/>
          <w:b/>
          <w:color w:val="4F81BD" w:themeColor="accent1"/>
          <w:lang w:val="es-ES"/>
        </w:rPr>
      </w:pPr>
      <w:r>
        <w:rPr>
          <w:rFonts w:asciiTheme="minorHAnsi" w:hAnsiTheme="minorHAnsi" w:cstheme="minorHAnsi"/>
          <w:b/>
          <w:color w:val="4F81BD" w:themeColor="accent1"/>
          <w:lang w:val="es-ES"/>
        </w:rPr>
        <w:t>Contratante</w:t>
      </w:r>
    </w:p>
    <w:p w14:paraId="13F87EC7" w14:textId="77777777" w:rsidR="006E0400" w:rsidRPr="00352C52" w:rsidRDefault="006E0400" w:rsidP="006E0400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Edad: </w:t>
      </w:r>
      <w:r w:rsidRPr="00352C52">
        <w:rPr>
          <w:rFonts w:asciiTheme="minorHAnsi" w:hAnsiTheme="minorHAnsi" w:cstheme="minorHAnsi"/>
          <w:lang w:val="es-ES"/>
        </w:rPr>
        <w:t>Variable, comprende un amplio rango de edades.</w:t>
      </w:r>
    </w:p>
    <w:p w14:paraId="3F245BE1" w14:textId="77777777" w:rsidR="006E0400" w:rsidRPr="00352C52" w:rsidRDefault="006E0400" w:rsidP="006E0400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Sexo: </w:t>
      </w:r>
      <w:r w:rsidRPr="00352C52">
        <w:rPr>
          <w:rFonts w:asciiTheme="minorHAnsi" w:hAnsiTheme="minorHAnsi" w:cstheme="minorHAnsi"/>
          <w:lang w:val="es-ES"/>
        </w:rPr>
        <w:t>Masculino/Femenino.</w:t>
      </w:r>
    </w:p>
    <w:p w14:paraId="70E59A6E" w14:textId="3CA1AB4D" w:rsidR="006E0400" w:rsidRPr="00352C52" w:rsidRDefault="006E0400" w:rsidP="006E0400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Puesto de trabajo: </w:t>
      </w:r>
      <w:r w:rsidR="004B2B94">
        <w:rPr>
          <w:rFonts w:asciiTheme="minorHAnsi" w:hAnsiTheme="minorHAnsi" w:cstheme="minorHAnsi"/>
          <w:lang w:val="es-ES"/>
        </w:rPr>
        <w:t>Dueño o encargado de un</w:t>
      </w:r>
      <w:r w:rsidRPr="00352C52">
        <w:rPr>
          <w:rFonts w:asciiTheme="minorHAnsi" w:hAnsiTheme="minorHAnsi" w:cstheme="minorHAnsi"/>
          <w:lang w:val="es-ES"/>
        </w:rPr>
        <w:t xml:space="preserve"> </w:t>
      </w:r>
      <w:r w:rsidR="004B2B94">
        <w:rPr>
          <w:rFonts w:asciiTheme="minorHAnsi" w:hAnsiTheme="minorHAnsi" w:cstheme="minorHAnsi"/>
          <w:lang w:val="es-ES"/>
        </w:rPr>
        <w:t>negocio que desea la promoción de los productos</w:t>
      </w:r>
      <w:r w:rsidRPr="00352C52">
        <w:rPr>
          <w:rFonts w:asciiTheme="minorHAnsi" w:hAnsiTheme="minorHAnsi" w:cstheme="minorHAnsi"/>
          <w:lang w:val="es-ES"/>
        </w:rPr>
        <w:t>.</w:t>
      </w:r>
    </w:p>
    <w:p w14:paraId="33626A0B" w14:textId="77777777" w:rsidR="006E0400" w:rsidRPr="00352C52" w:rsidRDefault="006E0400" w:rsidP="006E0400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Nivel de experiencia: </w:t>
      </w:r>
      <w:r w:rsidRPr="00352C52">
        <w:rPr>
          <w:rFonts w:asciiTheme="minorHAnsi" w:hAnsiTheme="minorHAnsi" w:cstheme="minorHAnsi"/>
          <w:lang w:val="es-ES"/>
        </w:rPr>
        <w:t>Amplia experiencia en su ramo.</w:t>
      </w:r>
    </w:p>
    <w:p w14:paraId="618AFA0A" w14:textId="1DE24BFC" w:rsidR="006E0400" w:rsidRPr="00352C52" w:rsidRDefault="006E0400" w:rsidP="006E0400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Horas de trabajo: </w:t>
      </w:r>
      <w:r w:rsidR="00E91FC6">
        <w:rPr>
          <w:rFonts w:asciiTheme="minorHAnsi" w:hAnsiTheme="minorHAnsi" w:cstheme="minorHAnsi"/>
          <w:lang w:val="es-ES"/>
        </w:rPr>
        <w:t>8 -1</w:t>
      </w:r>
      <w:r w:rsidR="004B2B94">
        <w:rPr>
          <w:rFonts w:asciiTheme="minorHAnsi" w:hAnsiTheme="minorHAnsi" w:cstheme="minorHAnsi"/>
          <w:lang w:val="es-ES"/>
        </w:rPr>
        <w:t>2</w:t>
      </w:r>
      <w:r w:rsidRPr="00352C52">
        <w:rPr>
          <w:rFonts w:asciiTheme="minorHAnsi" w:hAnsiTheme="minorHAnsi" w:cstheme="minorHAnsi"/>
          <w:lang w:val="es-ES"/>
        </w:rPr>
        <w:t xml:space="preserve"> horas.</w:t>
      </w:r>
    </w:p>
    <w:p w14:paraId="2BA74DDE" w14:textId="3AC7147A" w:rsidR="006E0400" w:rsidRPr="00352C52" w:rsidRDefault="006E0400" w:rsidP="006E0400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Educación: </w:t>
      </w:r>
      <w:r w:rsidRPr="00352C52">
        <w:rPr>
          <w:rFonts w:asciiTheme="minorHAnsi" w:hAnsiTheme="minorHAnsi" w:cstheme="minorHAnsi"/>
          <w:lang w:val="es-ES"/>
        </w:rPr>
        <w:t xml:space="preserve">Profesional, </w:t>
      </w:r>
      <w:r w:rsidR="004B2B94">
        <w:rPr>
          <w:rFonts w:asciiTheme="minorHAnsi" w:hAnsiTheme="minorHAnsi" w:cstheme="minorHAnsi"/>
          <w:lang w:val="es-ES"/>
        </w:rPr>
        <w:t>principalmente</w:t>
      </w:r>
      <w:r w:rsidRPr="00352C52">
        <w:rPr>
          <w:rFonts w:asciiTheme="minorHAnsi" w:hAnsiTheme="minorHAnsi" w:cstheme="minorHAnsi"/>
          <w:lang w:val="es-ES"/>
        </w:rPr>
        <w:t>.</w:t>
      </w:r>
    </w:p>
    <w:p w14:paraId="4C62F745" w14:textId="77777777" w:rsidR="006E0400" w:rsidRPr="00352C52" w:rsidRDefault="006E0400" w:rsidP="006E0400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Localización: </w:t>
      </w:r>
      <w:r w:rsidRPr="00352C52">
        <w:rPr>
          <w:rFonts w:asciiTheme="minorHAnsi" w:hAnsiTheme="minorHAnsi" w:cstheme="minorHAnsi"/>
          <w:lang w:val="es-ES"/>
        </w:rPr>
        <w:t xml:space="preserve">Generalmente en </w:t>
      </w:r>
      <w:r w:rsidR="00E91FC6">
        <w:rPr>
          <w:rFonts w:asciiTheme="minorHAnsi" w:hAnsiTheme="minorHAnsi" w:cstheme="minorHAnsi"/>
          <w:lang w:val="es-ES"/>
        </w:rPr>
        <w:t xml:space="preserve">Mérida o Tizimín, en </w:t>
      </w:r>
      <w:r w:rsidRPr="00352C52">
        <w:rPr>
          <w:rFonts w:asciiTheme="minorHAnsi" w:hAnsiTheme="minorHAnsi" w:cstheme="minorHAnsi"/>
          <w:lang w:val="es-ES"/>
        </w:rPr>
        <w:t xml:space="preserve">colonias con buen nivel socioeconómico, o de clase media. </w:t>
      </w:r>
    </w:p>
    <w:p w14:paraId="0BB4DFB2" w14:textId="77112BFB" w:rsidR="006E0400" w:rsidRPr="00352C52" w:rsidRDefault="006E0400" w:rsidP="006E0400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Ingreso: </w:t>
      </w:r>
      <w:r w:rsidR="00E91FC6">
        <w:rPr>
          <w:rFonts w:asciiTheme="minorHAnsi" w:hAnsiTheme="minorHAnsi" w:cstheme="minorHAnsi"/>
          <w:lang w:val="es-ES"/>
        </w:rPr>
        <w:t>$</w:t>
      </w:r>
      <w:r w:rsidR="004B2B94">
        <w:rPr>
          <w:rFonts w:asciiTheme="minorHAnsi" w:hAnsiTheme="minorHAnsi" w:cstheme="minorHAnsi"/>
          <w:lang w:val="es-ES"/>
        </w:rPr>
        <w:t>5</w:t>
      </w:r>
      <w:r w:rsidR="00E91FC6">
        <w:rPr>
          <w:rFonts w:asciiTheme="minorHAnsi" w:hAnsiTheme="minorHAnsi" w:cstheme="minorHAnsi"/>
          <w:lang w:val="es-ES"/>
        </w:rPr>
        <w:t>50-$</w:t>
      </w:r>
      <w:r w:rsidR="004B2B94">
        <w:rPr>
          <w:rFonts w:asciiTheme="minorHAnsi" w:hAnsiTheme="minorHAnsi" w:cstheme="minorHAnsi"/>
          <w:lang w:val="es-ES"/>
        </w:rPr>
        <w:t>8</w:t>
      </w:r>
      <w:r w:rsidRPr="00352C52">
        <w:rPr>
          <w:rFonts w:asciiTheme="minorHAnsi" w:hAnsiTheme="minorHAnsi" w:cstheme="minorHAnsi"/>
          <w:lang w:val="es-ES"/>
        </w:rPr>
        <w:t>00 o mayor.</w:t>
      </w:r>
    </w:p>
    <w:p w14:paraId="34F66A09" w14:textId="77777777" w:rsidR="00E91FC6" w:rsidRDefault="006E0400" w:rsidP="006E0400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Interacción con Tecnología: </w:t>
      </w:r>
      <w:r w:rsidRPr="00352C52">
        <w:rPr>
          <w:rFonts w:asciiTheme="minorHAnsi" w:hAnsiTheme="minorHAnsi" w:cstheme="minorHAnsi"/>
          <w:lang w:val="es-ES"/>
        </w:rPr>
        <w:t>Generalmente debido al puesto que desempeñan han desarrollado habilidades para el manejo de computadores, y las tecnologías asociadas a ella.</w:t>
      </w:r>
      <w:r w:rsidR="00E91FC6">
        <w:rPr>
          <w:rFonts w:asciiTheme="minorHAnsi" w:hAnsiTheme="minorHAnsi" w:cstheme="minorHAnsi"/>
          <w:lang w:val="es-ES"/>
        </w:rPr>
        <w:t xml:space="preserve"> Principalmente en el área administrativa.</w:t>
      </w:r>
      <w:r w:rsidRPr="00352C52">
        <w:rPr>
          <w:rFonts w:asciiTheme="minorHAnsi" w:hAnsiTheme="minorHAnsi" w:cstheme="minorHAnsi"/>
          <w:lang w:val="es-ES"/>
        </w:rPr>
        <w:t xml:space="preserve"> </w:t>
      </w:r>
    </w:p>
    <w:p w14:paraId="6C4EA1D9" w14:textId="77777777" w:rsidR="00E91FC6" w:rsidRDefault="006E0400" w:rsidP="006E0400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Limitaciones: </w:t>
      </w:r>
      <w:r w:rsidRPr="00352C52">
        <w:rPr>
          <w:rFonts w:asciiTheme="minorHAnsi" w:hAnsiTheme="minorHAnsi" w:cstheme="minorHAnsi"/>
          <w:lang w:val="es-ES"/>
        </w:rPr>
        <w:t xml:space="preserve">Su ignorancia de la operación del sistema. </w:t>
      </w:r>
      <w:r w:rsidR="00E91FC6">
        <w:rPr>
          <w:rFonts w:asciiTheme="minorHAnsi" w:hAnsiTheme="minorHAnsi" w:cstheme="minorHAnsi"/>
          <w:lang w:val="es-ES"/>
        </w:rPr>
        <w:t>Su falta de necesidad de usar dicho software.</w:t>
      </w:r>
    </w:p>
    <w:p w14:paraId="1FA40615" w14:textId="77777777" w:rsidR="006E0400" w:rsidRPr="00352C52" w:rsidRDefault="006E0400" w:rsidP="006E0400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Familia: </w:t>
      </w:r>
      <w:r w:rsidRPr="00352C52">
        <w:rPr>
          <w:rFonts w:asciiTheme="minorHAnsi" w:hAnsiTheme="minorHAnsi" w:cstheme="minorHAnsi"/>
          <w:lang w:val="es-ES"/>
        </w:rPr>
        <w:t>Si son adultos, generalmente casados con uno o dos hijos, si son jóvenes, generalmente solteros</w:t>
      </w:r>
      <w:r w:rsidR="00E91FC6">
        <w:rPr>
          <w:rFonts w:asciiTheme="minorHAnsi" w:hAnsiTheme="minorHAnsi" w:cstheme="minorHAnsi"/>
          <w:lang w:val="es-ES"/>
        </w:rPr>
        <w:t>.</w:t>
      </w:r>
    </w:p>
    <w:p w14:paraId="728A1E08" w14:textId="77777777" w:rsidR="006E0400" w:rsidRDefault="006E0400" w:rsidP="006E0400">
      <w:pPr>
        <w:spacing w:line="240" w:lineRule="auto"/>
        <w:jc w:val="both"/>
        <w:rPr>
          <w:rFonts w:asciiTheme="minorHAnsi" w:hAnsiTheme="minorHAnsi" w:cstheme="minorHAnsi"/>
          <w:b/>
          <w:lang w:val="es-ES"/>
        </w:rPr>
      </w:pPr>
    </w:p>
    <w:p w14:paraId="37AF00E8" w14:textId="32984C4C" w:rsidR="003B6982" w:rsidRDefault="003B6982" w:rsidP="006E0400">
      <w:pPr>
        <w:spacing w:line="240" w:lineRule="auto"/>
        <w:jc w:val="both"/>
        <w:rPr>
          <w:rStyle w:val="Refdenotaalfinal"/>
          <w:rFonts w:asciiTheme="minorHAnsi" w:hAnsiTheme="minorHAnsi" w:cstheme="minorHAnsi"/>
          <w:b/>
          <w:lang w:val="es-ES"/>
        </w:rPr>
      </w:pPr>
    </w:p>
    <w:p w14:paraId="17B3CB84" w14:textId="77777777" w:rsidR="004B2B94" w:rsidRDefault="004B2B94" w:rsidP="006E0400">
      <w:pPr>
        <w:spacing w:line="240" w:lineRule="auto"/>
        <w:jc w:val="both"/>
        <w:rPr>
          <w:rFonts w:asciiTheme="minorHAnsi" w:hAnsiTheme="minorHAnsi" w:cstheme="minorHAnsi"/>
          <w:b/>
          <w:lang w:val="es-ES"/>
        </w:rPr>
      </w:pPr>
    </w:p>
    <w:p w14:paraId="4FC2A29E" w14:textId="77777777" w:rsidR="003B6982" w:rsidRDefault="003B6982" w:rsidP="006E0400">
      <w:pPr>
        <w:spacing w:line="240" w:lineRule="auto"/>
        <w:jc w:val="both"/>
        <w:rPr>
          <w:rFonts w:asciiTheme="minorHAnsi" w:hAnsiTheme="minorHAnsi" w:cstheme="minorHAnsi"/>
          <w:b/>
          <w:lang w:val="es-ES"/>
        </w:rPr>
      </w:pPr>
    </w:p>
    <w:p w14:paraId="20BBDE04" w14:textId="77777777" w:rsidR="004B2B94" w:rsidRPr="00B33B4D" w:rsidRDefault="004B2B94" w:rsidP="004B2B94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b/>
          <w:sz w:val="28"/>
          <w:lang w:val="es-ES"/>
        </w:rPr>
        <w:lastRenderedPageBreak/>
        <w:t>Usuario Terciario</w:t>
      </w:r>
    </w:p>
    <w:p w14:paraId="624115D8" w14:textId="259B270D" w:rsidR="004B2B94" w:rsidRPr="00352C52" w:rsidRDefault="004B2B94" w:rsidP="004B2B94">
      <w:pPr>
        <w:spacing w:line="240" w:lineRule="auto"/>
        <w:jc w:val="both"/>
        <w:rPr>
          <w:rFonts w:asciiTheme="minorHAnsi" w:hAnsiTheme="minorHAnsi" w:cstheme="minorHAnsi"/>
          <w:b/>
          <w:color w:val="4F81BD" w:themeColor="accent1"/>
          <w:lang w:val="es-ES"/>
        </w:rPr>
      </w:pPr>
      <w:r>
        <w:rPr>
          <w:rFonts w:asciiTheme="minorHAnsi" w:hAnsiTheme="minorHAnsi" w:cstheme="minorHAnsi"/>
          <w:b/>
          <w:color w:val="4F81BD" w:themeColor="accent1"/>
          <w:lang w:val="es-ES"/>
        </w:rPr>
        <w:t>Oyente de radio</w:t>
      </w:r>
    </w:p>
    <w:p w14:paraId="75EFE9DD" w14:textId="77777777" w:rsidR="004B2B94" w:rsidRPr="00352C52" w:rsidRDefault="004B2B94" w:rsidP="004B2B94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Edad: </w:t>
      </w:r>
      <w:r w:rsidRPr="00352C52">
        <w:rPr>
          <w:rFonts w:asciiTheme="minorHAnsi" w:hAnsiTheme="minorHAnsi" w:cstheme="minorHAnsi"/>
          <w:lang w:val="es-ES"/>
        </w:rPr>
        <w:t>Variable, comprende un amplio rango de edades.</w:t>
      </w:r>
    </w:p>
    <w:p w14:paraId="0FEBC0CB" w14:textId="77777777" w:rsidR="004B2B94" w:rsidRPr="00352C52" w:rsidRDefault="004B2B94" w:rsidP="004B2B94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Sexo: </w:t>
      </w:r>
      <w:r w:rsidRPr="00352C52">
        <w:rPr>
          <w:rFonts w:asciiTheme="minorHAnsi" w:hAnsiTheme="minorHAnsi" w:cstheme="minorHAnsi"/>
          <w:lang w:val="es-ES"/>
        </w:rPr>
        <w:t>Masculino/Femenino.</w:t>
      </w:r>
    </w:p>
    <w:p w14:paraId="624FE8D0" w14:textId="18C5C85B" w:rsidR="004B2B94" w:rsidRPr="00352C52" w:rsidRDefault="004B2B94" w:rsidP="004B2B94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Puesto de trabajo: </w:t>
      </w:r>
      <w:proofErr w:type="spellStart"/>
      <w:r>
        <w:rPr>
          <w:rFonts w:asciiTheme="minorHAnsi" w:hAnsiTheme="minorHAnsi" w:cstheme="minorHAnsi"/>
          <w:lang w:val="es-ES"/>
        </w:rPr>
        <w:t>Publico</w:t>
      </w:r>
      <w:proofErr w:type="spellEnd"/>
      <w:r>
        <w:rPr>
          <w:rFonts w:asciiTheme="minorHAnsi" w:hAnsiTheme="minorHAnsi" w:cstheme="minorHAnsi"/>
          <w:lang w:val="es-ES"/>
        </w:rPr>
        <w:t xml:space="preserve"> en general que escucha el sistema radiofónico.</w:t>
      </w:r>
    </w:p>
    <w:p w14:paraId="2EA34ED4" w14:textId="5733FCE8" w:rsidR="004B2B94" w:rsidRPr="00352C52" w:rsidRDefault="004B2B94" w:rsidP="004B2B94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Nivel de experiencia: </w:t>
      </w:r>
      <w:r>
        <w:rPr>
          <w:rFonts w:asciiTheme="minorHAnsi" w:hAnsiTheme="minorHAnsi" w:cstheme="minorHAnsi"/>
          <w:lang w:val="es-ES"/>
        </w:rPr>
        <w:t>Variada</w:t>
      </w:r>
      <w:r w:rsidRPr="00352C52">
        <w:rPr>
          <w:rFonts w:asciiTheme="minorHAnsi" w:hAnsiTheme="minorHAnsi" w:cstheme="minorHAnsi"/>
          <w:lang w:val="es-ES"/>
        </w:rPr>
        <w:t>.</w:t>
      </w:r>
    </w:p>
    <w:p w14:paraId="4A13D7A2" w14:textId="2D8B6B2A" w:rsidR="004B2B94" w:rsidRPr="00352C52" w:rsidRDefault="004B2B94" w:rsidP="004B2B94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Horas de trabajo: </w:t>
      </w:r>
      <w:r>
        <w:rPr>
          <w:rFonts w:asciiTheme="minorHAnsi" w:hAnsiTheme="minorHAnsi" w:cstheme="minorHAnsi"/>
          <w:lang w:val="es-ES"/>
        </w:rPr>
        <w:t>3 –</w:t>
      </w:r>
      <w:r w:rsidRPr="00352C52">
        <w:rPr>
          <w:rFonts w:asciiTheme="minorHAnsi" w:hAnsiTheme="minorHAnsi" w:cstheme="minorHAnsi"/>
          <w:lang w:val="es-ES"/>
        </w:rPr>
        <w:t xml:space="preserve"> </w:t>
      </w:r>
      <w:r>
        <w:rPr>
          <w:rFonts w:asciiTheme="minorHAnsi" w:hAnsiTheme="minorHAnsi" w:cstheme="minorHAnsi"/>
          <w:lang w:val="es-ES"/>
        </w:rPr>
        <w:t xml:space="preserve">6 </w:t>
      </w:r>
      <w:r w:rsidRPr="00352C52">
        <w:rPr>
          <w:rFonts w:asciiTheme="minorHAnsi" w:hAnsiTheme="minorHAnsi" w:cstheme="minorHAnsi"/>
          <w:lang w:val="es-ES"/>
        </w:rPr>
        <w:t>horas.</w:t>
      </w:r>
    </w:p>
    <w:p w14:paraId="764439AA" w14:textId="03EE18B6" w:rsidR="004B2B94" w:rsidRPr="00352C52" w:rsidRDefault="004B2B94" w:rsidP="004B2B94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Educación: </w:t>
      </w:r>
      <w:r>
        <w:rPr>
          <w:rFonts w:asciiTheme="minorHAnsi" w:hAnsiTheme="minorHAnsi" w:cstheme="minorHAnsi"/>
          <w:lang w:val="es-ES"/>
        </w:rPr>
        <w:t>Variado</w:t>
      </w:r>
      <w:r w:rsidRPr="00352C52">
        <w:rPr>
          <w:rFonts w:asciiTheme="minorHAnsi" w:hAnsiTheme="minorHAnsi" w:cstheme="minorHAnsi"/>
          <w:lang w:val="es-ES"/>
        </w:rPr>
        <w:t>.</w:t>
      </w:r>
    </w:p>
    <w:p w14:paraId="32652A77" w14:textId="45142432" w:rsidR="004B2B94" w:rsidRPr="00352C52" w:rsidRDefault="004B2B94" w:rsidP="004B2B94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Localización: </w:t>
      </w:r>
      <w:r w:rsidRPr="00352C52">
        <w:rPr>
          <w:rFonts w:asciiTheme="minorHAnsi" w:hAnsiTheme="minorHAnsi" w:cstheme="minorHAnsi"/>
          <w:lang w:val="es-ES"/>
        </w:rPr>
        <w:t xml:space="preserve">Generalmente en </w:t>
      </w:r>
      <w:r>
        <w:rPr>
          <w:rFonts w:asciiTheme="minorHAnsi" w:hAnsiTheme="minorHAnsi" w:cstheme="minorHAnsi"/>
          <w:lang w:val="es-ES"/>
        </w:rPr>
        <w:t xml:space="preserve">la localidad donde se ubica la difusora, en </w:t>
      </w:r>
      <w:r w:rsidRPr="00352C52">
        <w:rPr>
          <w:rFonts w:asciiTheme="minorHAnsi" w:hAnsiTheme="minorHAnsi" w:cstheme="minorHAnsi"/>
          <w:lang w:val="es-ES"/>
        </w:rPr>
        <w:t>colonias con nivel socioeconómico</w:t>
      </w:r>
      <w:r>
        <w:rPr>
          <w:rFonts w:asciiTheme="minorHAnsi" w:hAnsiTheme="minorHAnsi" w:cstheme="minorHAnsi"/>
          <w:lang w:val="es-ES"/>
        </w:rPr>
        <w:t xml:space="preserve"> medio</w:t>
      </w:r>
      <w:r w:rsidRPr="00352C52">
        <w:rPr>
          <w:rFonts w:asciiTheme="minorHAnsi" w:hAnsiTheme="minorHAnsi" w:cstheme="minorHAnsi"/>
          <w:lang w:val="es-ES"/>
        </w:rPr>
        <w:t>, o de clase media</w:t>
      </w:r>
      <w:r>
        <w:rPr>
          <w:rFonts w:asciiTheme="minorHAnsi" w:hAnsiTheme="minorHAnsi" w:cstheme="minorHAnsi"/>
          <w:lang w:val="es-ES"/>
        </w:rPr>
        <w:t>-baja</w:t>
      </w:r>
      <w:r w:rsidRPr="00352C52">
        <w:rPr>
          <w:rFonts w:asciiTheme="minorHAnsi" w:hAnsiTheme="minorHAnsi" w:cstheme="minorHAnsi"/>
          <w:lang w:val="es-ES"/>
        </w:rPr>
        <w:t xml:space="preserve">. </w:t>
      </w:r>
    </w:p>
    <w:p w14:paraId="6E1AECDF" w14:textId="0E3FC731" w:rsidR="004B2B94" w:rsidRPr="00352C52" w:rsidRDefault="004B2B94" w:rsidP="004B2B94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Ingreso: </w:t>
      </w:r>
      <w:r>
        <w:rPr>
          <w:rFonts w:asciiTheme="minorHAnsi" w:hAnsiTheme="minorHAnsi" w:cstheme="minorHAnsi"/>
          <w:lang w:val="es-ES"/>
        </w:rPr>
        <w:t>$400-$5</w:t>
      </w:r>
      <w:r w:rsidRPr="00352C52">
        <w:rPr>
          <w:rFonts w:asciiTheme="minorHAnsi" w:hAnsiTheme="minorHAnsi" w:cstheme="minorHAnsi"/>
          <w:lang w:val="es-ES"/>
        </w:rPr>
        <w:t>00.</w:t>
      </w:r>
    </w:p>
    <w:p w14:paraId="19FE1875" w14:textId="3D6171F6" w:rsidR="004B2B94" w:rsidRDefault="004B2B94" w:rsidP="004B2B94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>Interacción con Tecnología:</w:t>
      </w:r>
      <w:r>
        <w:rPr>
          <w:rFonts w:asciiTheme="minorHAnsi" w:hAnsiTheme="minorHAnsi" w:cstheme="minorHAnsi"/>
          <w:b/>
          <w:lang w:val="es-ES"/>
        </w:rPr>
        <w:t xml:space="preserve"> </w:t>
      </w:r>
      <w:r>
        <w:rPr>
          <w:rFonts w:asciiTheme="minorHAnsi" w:hAnsiTheme="minorHAnsi" w:cstheme="minorHAnsi"/>
          <w:lang w:val="es-ES"/>
        </w:rPr>
        <w:t>Variado, dada la cantidad de usuarios del sistema radiofónico.</w:t>
      </w:r>
      <w:r w:rsidRPr="00352C52">
        <w:rPr>
          <w:rFonts w:asciiTheme="minorHAnsi" w:hAnsiTheme="minorHAnsi" w:cstheme="minorHAnsi"/>
          <w:lang w:val="es-ES"/>
        </w:rPr>
        <w:t xml:space="preserve"> </w:t>
      </w:r>
    </w:p>
    <w:p w14:paraId="43FCF448" w14:textId="77777777" w:rsidR="004B2B94" w:rsidRDefault="004B2B94" w:rsidP="004B2B94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Limitaciones: </w:t>
      </w:r>
      <w:r w:rsidRPr="00352C52">
        <w:rPr>
          <w:rFonts w:asciiTheme="minorHAnsi" w:hAnsiTheme="minorHAnsi" w:cstheme="minorHAnsi"/>
          <w:lang w:val="es-ES"/>
        </w:rPr>
        <w:t xml:space="preserve">Su ignorancia de la operación del sistema. </w:t>
      </w:r>
      <w:r>
        <w:rPr>
          <w:rFonts w:asciiTheme="minorHAnsi" w:hAnsiTheme="minorHAnsi" w:cstheme="minorHAnsi"/>
          <w:lang w:val="es-ES"/>
        </w:rPr>
        <w:t>Su falta de necesidad de usar dicho software.</w:t>
      </w:r>
    </w:p>
    <w:p w14:paraId="5A343556" w14:textId="77777777" w:rsidR="004B2B94" w:rsidRPr="00352C52" w:rsidRDefault="004B2B94" w:rsidP="004B2B94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b/>
          <w:lang w:val="es-ES"/>
        </w:rPr>
        <w:t xml:space="preserve">Familia: </w:t>
      </w:r>
      <w:r w:rsidRPr="00352C52">
        <w:rPr>
          <w:rFonts w:asciiTheme="minorHAnsi" w:hAnsiTheme="minorHAnsi" w:cstheme="minorHAnsi"/>
          <w:lang w:val="es-ES"/>
        </w:rPr>
        <w:t>Si son adultos, generalmente casados con uno o dos hijos, si son jóvenes, generalmente solteros</w:t>
      </w:r>
      <w:r>
        <w:rPr>
          <w:rFonts w:asciiTheme="minorHAnsi" w:hAnsiTheme="minorHAnsi" w:cstheme="minorHAnsi"/>
          <w:lang w:val="es-ES"/>
        </w:rPr>
        <w:t>.</w:t>
      </w:r>
    </w:p>
    <w:p w14:paraId="31CC5851" w14:textId="77777777" w:rsidR="004B2B94" w:rsidRDefault="004B2B94" w:rsidP="001C5D53">
      <w:pPr>
        <w:spacing w:line="240" w:lineRule="auto"/>
        <w:jc w:val="both"/>
        <w:rPr>
          <w:rFonts w:asciiTheme="minorHAnsi" w:hAnsiTheme="minorHAnsi" w:cstheme="minorHAnsi"/>
          <w:b/>
          <w:sz w:val="28"/>
          <w:lang w:val="es-ES"/>
        </w:rPr>
      </w:pPr>
    </w:p>
    <w:p w14:paraId="603AA593" w14:textId="77777777" w:rsidR="009F00D1" w:rsidRDefault="009F00D1" w:rsidP="001C5D53">
      <w:pPr>
        <w:spacing w:line="240" w:lineRule="auto"/>
        <w:jc w:val="both"/>
        <w:rPr>
          <w:rFonts w:asciiTheme="minorHAnsi" w:hAnsiTheme="minorHAnsi" w:cstheme="minorHAnsi"/>
          <w:b/>
          <w:sz w:val="28"/>
          <w:lang w:val="es-ES"/>
        </w:rPr>
      </w:pPr>
    </w:p>
    <w:p w14:paraId="78E5552C" w14:textId="621F277C" w:rsidR="001C5D53" w:rsidRDefault="001C5D53" w:rsidP="001C5D53">
      <w:pPr>
        <w:spacing w:line="240" w:lineRule="auto"/>
        <w:jc w:val="both"/>
        <w:rPr>
          <w:rFonts w:asciiTheme="minorHAnsi" w:hAnsiTheme="minorHAnsi" w:cstheme="minorHAnsi"/>
          <w:b/>
          <w:sz w:val="28"/>
          <w:lang w:val="es-ES"/>
        </w:rPr>
      </w:pPr>
      <w:r>
        <w:rPr>
          <w:rFonts w:asciiTheme="minorHAnsi" w:hAnsiTheme="minorHAnsi" w:cstheme="minorHAnsi"/>
          <w:b/>
          <w:sz w:val="28"/>
          <w:lang w:val="es-ES"/>
        </w:rPr>
        <w:t>Facilitador</w:t>
      </w:r>
    </w:p>
    <w:p w14:paraId="110167A8" w14:textId="30662F14" w:rsidR="001C5D53" w:rsidRPr="001C5D53" w:rsidRDefault="001C5D53" w:rsidP="001C5D53">
      <w:pPr>
        <w:spacing w:line="240" w:lineRule="auto"/>
        <w:jc w:val="both"/>
        <w:rPr>
          <w:rFonts w:asciiTheme="minorHAnsi" w:hAnsiTheme="minorHAnsi" w:cstheme="minorHAnsi"/>
          <w:b/>
          <w:color w:val="4F81BD" w:themeColor="accent1"/>
          <w:lang w:val="es-ES"/>
        </w:rPr>
      </w:pPr>
      <w:r w:rsidRPr="001C5D53">
        <w:rPr>
          <w:rFonts w:asciiTheme="minorHAnsi" w:hAnsiTheme="minorHAnsi" w:cstheme="minorHAnsi"/>
          <w:b/>
          <w:color w:val="4F81BD" w:themeColor="accent1"/>
          <w:lang w:val="es-ES"/>
        </w:rPr>
        <w:t>Personal encargado del Proyecto (</w:t>
      </w:r>
      <w:proofErr w:type="spellStart"/>
      <w:r w:rsidR="00B33B4D">
        <w:rPr>
          <w:rFonts w:asciiTheme="minorHAnsi" w:hAnsiTheme="minorHAnsi" w:cstheme="minorHAnsi"/>
          <w:b/>
          <w:color w:val="4F81BD" w:themeColor="accent1"/>
          <w:lang w:val="es-ES"/>
        </w:rPr>
        <w:t>CodersPST</w:t>
      </w:r>
      <w:proofErr w:type="spellEnd"/>
      <w:r w:rsidRPr="001C5D53">
        <w:rPr>
          <w:rFonts w:asciiTheme="minorHAnsi" w:hAnsiTheme="minorHAnsi" w:cstheme="minorHAnsi"/>
          <w:b/>
          <w:color w:val="4F81BD" w:themeColor="accent1"/>
          <w:lang w:val="es-ES"/>
        </w:rPr>
        <w:t>)</w:t>
      </w:r>
    </w:p>
    <w:p w14:paraId="7DF25671" w14:textId="77777777" w:rsidR="001C5D53" w:rsidRPr="001C5D53" w:rsidRDefault="001C5D53" w:rsidP="001C5D53">
      <w:pPr>
        <w:spacing w:line="240" w:lineRule="auto"/>
        <w:jc w:val="both"/>
        <w:rPr>
          <w:rFonts w:asciiTheme="minorHAnsi" w:hAnsiTheme="minorHAnsi" w:cstheme="minorHAnsi"/>
          <w:b/>
          <w:lang w:val="es-ES"/>
        </w:rPr>
      </w:pPr>
      <w:r w:rsidRPr="001C5D53">
        <w:rPr>
          <w:rFonts w:asciiTheme="minorHAnsi" w:hAnsiTheme="minorHAnsi" w:cstheme="minorHAnsi"/>
          <w:b/>
          <w:lang w:val="es-ES"/>
        </w:rPr>
        <w:t xml:space="preserve">Edad: </w:t>
      </w:r>
      <w:r w:rsidRPr="003B6982">
        <w:rPr>
          <w:rFonts w:asciiTheme="minorHAnsi" w:hAnsiTheme="minorHAnsi" w:cstheme="minorHAnsi"/>
          <w:lang w:val="es-ES"/>
        </w:rPr>
        <w:t>Variable, comprende un amplio rango de edades.</w:t>
      </w:r>
    </w:p>
    <w:p w14:paraId="54EB3904" w14:textId="77777777" w:rsidR="001C5D53" w:rsidRPr="001C5D53" w:rsidRDefault="001C5D53" w:rsidP="001C5D53">
      <w:pPr>
        <w:spacing w:line="240" w:lineRule="auto"/>
        <w:jc w:val="both"/>
        <w:rPr>
          <w:rFonts w:asciiTheme="minorHAnsi" w:hAnsiTheme="minorHAnsi" w:cstheme="minorHAnsi"/>
          <w:b/>
          <w:lang w:val="es-ES"/>
        </w:rPr>
      </w:pPr>
      <w:r w:rsidRPr="001C5D53">
        <w:rPr>
          <w:rFonts w:asciiTheme="minorHAnsi" w:hAnsiTheme="minorHAnsi" w:cstheme="minorHAnsi"/>
          <w:b/>
          <w:lang w:val="es-ES"/>
        </w:rPr>
        <w:t xml:space="preserve">Sexo: </w:t>
      </w:r>
      <w:r w:rsidRPr="003B6982">
        <w:rPr>
          <w:rFonts w:asciiTheme="minorHAnsi" w:hAnsiTheme="minorHAnsi" w:cstheme="minorHAnsi"/>
          <w:lang w:val="es-ES"/>
        </w:rPr>
        <w:t>Masculino/Femenino.</w:t>
      </w:r>
    </w:p>
    <w:p w14:paraId="5EF733FB" w14:textId="77777777" w:rsidR="001C5D53" w:rsidRPr="003B6982" w:rsidRDefault="001C5D53" w:rsidP="001C5D53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1C5D53">
        <w:rPr>
          <w:rFonts w:asciiTheme="minorHAnsi" w:hAnsiTheme="minorHAnsi" w:cstheme="minorHAnsi"/>
          <w:b/>
          <w:lang w:val="es-ES"/>
        </w:rPr>
        <w:t xml:space="preserve">Puesto de trabajo: </w:t>
      </w:r>
      <w:r w:rsidRPr="003B6982">
        <w:rPr>
          <w:rFonts w:asciiTheme="minorHAnsi" w:hAnsiTheme="minorHAnsi" w:cstheme="minorHAnsi"/>
          <w:lang w:val="es-ES"/>
        </w:rPr>
        <w:t>Administrador del proyecto, casi siempre administrativo o como jefe.</w:t>
      </w:r>
    </w:p>
    <w:p w14:paraId="4C9202BE" w14:textId="77777777" w:rsidR="001C5D53" w:rsidRPr="001C5D53" w:rsidRDefault="001C5D53" w:rsidP="001C5D53">
      <w:pPr>
        <w:spacing w:line="240" w:lineRule="auto"/>
        <w:jc w:val="both"/>
        <w:rPr>
          <w:rFonts w:asciiTheme="minorHAnsi" w:hAnsiTheme="minorHAnsi" w:cstheme="minorHAnsi"/>
          <w:b/>
          <w:lang w:val="es-ES"/>
        </w:rPr>
      </w:pPr>
      <w:r w:rsidRPr="001C5D53">
        <w:rPr>
          <w:rFonts w:asciiTheme="minorHAnsi" w:hAnsiTheme="minorHAnsi" w:cstheme="minorHAnsi"/>
          <w:b/>
          <w:lang w:val="es-ES"/>
        </w:rPr>
        <w:t xml:space="preserve">Nivel de experiencia: </w:t>
      </w:r>
      <w:r w:rsidRPr="003B6982">
        <w:rPr>
          <w:rFonts w:asciiTheme="minorHAnsi" w:hAnsiTheme="minorHAnsi" w:cstheme="minorHAnsi"/>
          <w:lang w:val="es-ES"/>
        </w:rPr>
        <w:t>Amplia experiencia en su ramo.</w:t>
      </w:r>
    </w:p>
    <w:p w14:paraId="188015B5" w14:textId="77777777" w:rsidR="001C5D53" w:rsidRPr="001C5D53" w:rsidRDefault="001C5D53" w:rsidP="001C5D53">
      <w:pPr>
        <w:spacing w:line="240" w:lineRule="auto"/>
        <w:jc w:val="both"/>
        <w:rPr>
          <w:rFonts w:asciiTheme="minorHAnsi" w:hAnsiTheme="minorHAnsi" w:cstheme="minorHAnsi"/>
          <w:b/>
          <w:lang w:val="es-ES"/>
        </w:rPr>
      </w:pPr>
      <w:r w:rsidRPr="001C5D53">
        <w:rPr>
          <w:rFonts w:asciiTheme="minorHAnsi" w:hAnsiTheme="minorHAnsi" w:cstheme="minorHAnsi"/>
          <w:b/>
          <w:lang w:val="es-ES"/>
        </w:rPr>
        <w:t xml:space="preserve">Horas de trabajo: </w:t>
      </w:r>
      <w:r w:rsidRPr="003B6982">
        <w:rPr>
          <w:rFonts w:asciiTheme="minorHAnsi" w:hAnsiTheme="minorHAnsi" w:cstheme="minorHAnsi"/>
          <w:lang w:val="es-ES"/>
        </w:rPr>
        <w:t>10 - 12 horas.</w:t>
      </w:r>
    </w:p>
    <w:p w14:paraId="04CD7CB3" w14:textId="77777777" w:rsidR="001C5D53" w:rsidRPr="001C5D53" w:rsidRDefault="001C5D53" w:rsidP="001C5D53">
      <w:pPr>
        <w:spacing w:line="240" w:lineRule="auto"/>
        <w:jc w:val="both"/>
        <w:rPr>
          <w:rFonts w:asciiTheme="minorHAnsi" w:hAnsiTheme="minorHAnsi" w:cstheme="minorHAnsi"/>
          <w:b/>
          <w:lang w:val="es-ES"/>
        </w:rPr>
      </w:pPr>
      <w:r w:rsidRPr="001C5D53">
        <w:rPr>
          <w:rFonts w:asciiTheme="minorHAnsi" w:hAnsiTheme="minorHAnsi" w:cstheme="minorHAnsi"/>
          <w:b/>
          <w:lang w:val="es-ES"/>
        </w:rPr>
        <w:t xml:space="preserve">Educación: </w:t>
      </w:r>
      <w:r w:rsidRPr="003B6982">
        <w:rPr>
          <w:rFonts w:asciiTheme="minorHAnsi" w:hAnsiTheme="minorHAnsi" w:cstheme="minorHAnsi"/>
          <w:lang w:val="es-ES"/>
        </w:rPr>
        <w:t>Profesional, mayormente con especializaciones en diversos ramos tecnológicos.</w:t>
      </w:r>
    </w:p>
    <w:p w14:paraId="5A359E7E" w14:textId="77777777" w:rsidR="001C5D53" w:rsidRPr="003B6982" w:rsidRDefault="001C5D53" w:rsidP="001C5D53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1C5D53">
        <w:rPr>
          <w:rFonts w:asciiTheme="minorHAnsi" w:hAnsiTheme="minorHAnsi" w:cstheme="minorHAnsi"/>
          <w:b/>
          <w:lang w:val="es-ES"/>
        </w:rPr>
        <w:t xml:space="preserve">Localización: </w:t>
      </w:r>
      <w:r w:rsidRPr="003B6982">
        <w:rPr>
          <w:rFonts w:asciiTheme="minorHAnsi" w:hAnsiTheme="minorHAnsi" w:cstheme="minorHAnsi"/>
          <w:lang w:val="es-ES"/>
        </w:rPr>
        <w:t>Generalmente en Mérida, en residenciales con buen nivel socioeconómico</w:t>
      </w:r>
    </w:p>
    <w:p w14:paraId="560E1BD8" w14:textId="77777777" w:rsidR="001C5D53" w:rsidRPr="001C5D53" w:rsidRDefault="001C5D53" w:rsidP="001C5D53">
      <w:pPr>
        <w:spacing w:line="240" w:lineRule="auto"/>
        <w:jc w:val="both"/>
        <w:rPr>
          <w:rFonts w:asciiTheme="minorHAnsi" w:hAnsiTheme="minorHAnsi" w:cstheme="minorHAnsi"/>
          <w:b/>
          <w:lang w:val="es-ES"/>
        </w:rPr>
      </w:pPr>
      <w:r w:rsidRPr="001C5D53">
        <w:rPr>
          <w:rFonts w:asciiTheme="minorHAnsi" w:hAnsiTheme="minorHAnsi" w:cstheme="minorHAnsi"/>
          <w:b/>
          <w:lang w:val="es-ES"/>
        </w:rPr>
        <w:t xml:space="preserve">Ingreso: </w:t>
      </w:r>
      <w:r w:rsidRPr="003B6982">
        <w:rPr>
          <w:rFonts w:asciiTheme="minorHAnsi" w:hAnsiTheme="minorHAnsi" w:cstheme="minorHAnsi"/>
          <w:lang w:val="es-ES"/>
        </w:rPr>
        <w:t>$650 - $800 o mayor.</w:t>
      </w:r>
    </w:p>
    <w:p w14:paraId="764EFFA9" w14:textId="77777777" w:rsidR="001C5D53" w:rsidRPr="001C5D53" w:rsidRDefault="001C5D53" w:rsidP="001C5D53">
      <w:pPr>
        <w:spacing w:line="240" w:lineRule="auto"/>
        <w:jc w:val="both"/>
        <w:rPr>
          <w:rFonts w:asciiTheme="minorHAnsi" w:hAnsiTheme="minorHAnsi" w:cstheme="minorHAnsi"/>
          <w:b/>
          <w:lang w:val="es-ES"/>
        </w:rPr>
      </w:pPr>
      <w:r w:rsidRPr="001C5D53">
        <w:rPr>
          <w:rFonts w:asciiTheme="minorHAnsi" w:hAnsiTheme="minorHAnsi" w:cstheme="minorHAnsi"/>
          <w:b/>
          <w:lang w:val="es-ES"/>
        </w:rPr>
        <w:t xml:space="preserve">Interacción con Tecnología: </w:t>
      </w:r>
      <w:r w:rsidRPr="003B6982">
        <w:rPr>
          <w:rFonts w:asciiTheme="minorHAnsi" w:hAnsiTheme="minorHAnsi" w:cstheme="minorHAnsi"/>
          <w:lang w:val="es-ES"/>
        </w:rPr>
        <w:t xml:space="preserve">Generalmente debido al puesto que desempeñan han desarrollado habilidades para el manejo de computadores, y las tecnologías asociadas a ella. Posee capacitación administrativa. </w:t>
      </w:r>
    </w:p>
    <w:p w14:paraId="4FB30090" w14:textId="4A3E7838" w:rsidR="001C5D53" w:rsidRPr="004B2B94" w:rsidRDefault="001C5D53" w:rsidP="001C5D53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1C5D53">
        <w:rPr>
          <w:rFonts w:asciiTheme="minorHAnsi" w:hAnsiTheme="minorHAnsi" w:cstheme="minorHAnsi"/>
          <w:b/>
          <w:lang w:val="es-ES"/>
        </w:rPr>
        <w:t xml:space="preserve">Limitaciones: </w:t>
      </w:r>
      <w:r w:rsidR="004B2B94" w:rsidRPr="00352C52">
        <w:rPr>
          <w:rFonts w:asciiTheme="minorHAnsi" w:hAnsiTheme="minorHAnsi" w:cstheme="minorHAnsi"/>
          <w:lang w:val="es-ES"/>
        </w:rPr>
        <w:t xml:space="preserve">Su ignorancia de la operación del sistema. </w:t>
      </w:r>
      <w:r w:rsidR="004B2B94">
        <w:rPr>
          <w:rFonts w:asciiTheme="minorHAnsi" w:hAnsiTheme="minorHAnsi" w:cstheme="minorHAnsi"/>
          <w:lang w:val="es-ES"/>
        </w:rPr>
        <w:t>Su falta de necesidad de usar dicho software.</w:t>
      </w:r>
    </w:p>
    <w:p w14:paraId="21296C0E" w14:textId="77777777" w:rsidR="001C5D53" w:rsidRPr="00352C52" w:rsidRDefault="001C5D53" w:rsidP="001C5D53">
      <w:pPr>
        <w:spacing w:line="240" w:lineRule="auto"/>
        <w:jc w:val="both"/>
        <w:rPr>
          <w:rFonts w:asciiTheme="minorHAnsi" w:hAnsiTheme="minorHAnsi" w:cstheme="minorHAnsi"/>
          <w:b/>
          <w:lang w:val="es-ES"/>
        </w:rPr>
      </w:pPr>
      <w:r w:rsidRPr="001C5D53">
        <w:rPr>
          <w:rFonts w:asciiTheme="minorHAnsi" w:hAnsiTheme="minorHAnsi" w:cstheme="minorHAnsi"/>
          <w:b/>
          <w:lang w:val="es-ES"/>
        </w:rPr>
        <w:t xml:space="preserve">Familia: </w:t>
      </w:r>
      <w:r w:rsidRPr="003B6982">
        <w:rPr>
          <w:rFonts w:asciiTheme="minorHAnsi" w:hAnsiTheme="minorHAnsi" w:cstheme="minorHAnsi"/>
          <w:lang w:val="es-ES"/>
        </w:rPr>
        <w:t>Si son adultos, generalmente casados con uno o dos hijos, si son jóvenes, generalmente solteros.</w:t>
      </w:r>
    </w:p>
    <w:p w14:paraId="4D232376" w14:textId="77777777" w:rsidR="003B6982" w:rsidRDefault="003B6982" w:rsidP="000317F1">
      <w:pPr>
        <w:pStyle w:val="Ttulo2"/>
        <w:rPr>
          <w:color w:val="auto"/>
          <w:lang w:val="es-ES"/>
        </w:rPr>
      </w:pPr>
      <w:r>
        <w:rPr>
          <w:color w:val="auto"/>
          <w:lang w:val="es-ES"/>
        </w:rPr>
        <w:br w:type="page"/>
      </w:r>
    </w:p>
    <w:p w14:paraId="58143F8E" w14:textId="77777777" w:rsidR="000317F1" w:rsidRDefault="000317F1" w:rsidP="000317F1">
      <w:pPr>
        <w:pStyle w:val="Ttulo2"/>
        <w:rPr>
          <w:color w:val="auto"/>
          <w:lang w:val="es-ES"/>
        </w:rPr>
      </w:pPr>
      <w:bookmarkStart w:id="29" w:name="_Toc43135647"/>
      <w:r w:rsidRPr="00352C52">
        <w:rPr>
          <w:color w:val="auto"/>
          <w:lang w:val="es-ES"/>
        </w:rPr>
        <w:lastRenderedPageBreak/>
        <w:t>2.4. Restricciones</w:t>
      </w:r>
      <w:bookmarkEnd w:id="28"/>
      <w:bookmarkEnd w:id="29"/>
    </w:p>
    <w:p w14:paraId="1BD714B0" w14:textId="77777777" w:rsidR="006D539D" w:rsidRPr="006D539D" w:rsidRDefault="00917BFB" w:rsidP="00917BFB">
      <w:pPr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lang w:val="es-ES"/>
        </w:rPr>
        <w:t>Restricciones en el tiempo, presupuesto, entorno e infraestructura que el sistema requerirá:</w:t>
      </w:r>
    </w:p>
    <w:p w14:paraId="25415F35" w14:textId="0AF9B2C8" w:rsidR="00917BFB" w:rsidRPr="006D539D" w:rsidRDefault="003107B9" w:rsidP="00793445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lang w:val="es-ES"/>
        </w:rPr>
      </w:pPr>
      <w:r w:rsidRPr="006D539D">
        <w:rPr>
          <w:rFonts w:asciiTheme="minorHAnsi" w:hAnsiTheme="minorHAnsi" w:cstheme="minorHAnsi"/>
          <w:lang w:val="es-ES"/>
        </w:rPr>
        <w:t>El despliegue de la aplicación requiere de alojamiento en un servidor web. Como no se cuenta con financiamiento y el proyecto no tiene presupuesto se utilizarán alternativas libres de hosting y nombre de dominio.</w:t>
      </w:r>
    </w:p>
    <w:p w14:paraId="57EE41BB" w14:textId="77777777" w:rsidR="00917BFB" w:rsidRPr="00D6158F" w:rsidRDefault="00D6158F" w:rsidP="00793445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>Se utilizarán herramientas de desarrollo libres que no requieran de licencias ni costos adicionales</w:t>
      </w:r>
      <w:r w:rsidR="00917BFB" w:rsidRPr="00352C52">
        <w:rPr>
          <w:rFonts w:asciiTheme="minorHAnsi" w:hAnsiTheme="minorHAnsi" w:cstheme="minorHAnsi"/>
          <w:sz w:val="22"/>
          <w:szCs w:val="22"/>
          <w:lang w:val="es-ES"/>
        </w:rPr>
        <w:t>.</w:t>
      </w:r>
    </w:p>
    <w:p w14:paraId="6A5C75BA" w14:textId="46BF557F" w:rsidR="00917BFB" w:rsidRDefault="00C7768A" w:rsidP="00793445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>L</w:t>
      </w:r>
      <w:r w:rsidR="00D6158F">
        <w:rPr>
          <w:rFonts w:asciiTheme="minorHAnsi" w:hAnsiTheme="minorHAnsi" w:cstheme="minorHAnsi"/>
          <w:sz w:val="22"/>
          <w:szCs w:val="22"/>
          <w:lang w:val="es-ES"/>
        </w:rPr>
        <w:t>a</w:t>
      </w:r>
      <w:r>
        <w:rPr>
          <w:rFonts w:asciiTheme="minorHAnsi" w:hAnsiTheme="minorHAnsi" w:cstheme="minorHAnsi"/>
          <w:sz w:val="22"/>
          <w:szCs w:val="22"/>
          <w:lang w:val="es-ES"/>
        </w:rPr>
        <w:t>s</w:t>
      </w:r>
      <w:r w:rsidR="00D6158F">
        <w:rPr>
          <w:rFonts w:asciiTheme="minorHAnsi" w:hAnsiTheme="minorHAnsi" w:cstheme="minorHAnsi"/>
          <w:sz w:val="22"/>
          <w:szCs w:val="22"/>
          <w:lang w:val="es-ES"/>
        </w:rPr>
        <w:t xml:space="preserve"> restricciones en el tiempo de desarrollo o fechas de entrega de</w:t>
      </w:r>
      <w:r>
        <w:rPr>
          <w:rFonts w:asciiTheme="minorHAnsi" w:hAnsiTheme="minorHAnsi" w:cstheme="minorHAnsi"/>
          <w:sz w:val="22"/>
          <w:szCs w:val="22"/>
          <w:lang w:val="es-ES"/>
        </w:rPr>
        <w:t>l</w:t>
      </w:r>
      <w:r w:rsidR="00D6158F">
        <w:rPr>
          <w:rFonts w:asciiTheme="minorHAnsi" w:hAnsiTheme="minorHAnsi" w:cstheme="minorHAnsi"/>
          <w:sz w:val="22"/>
          <w:szCs w:val="22"/>
          <w:lang w:val="es-ES"/>
        </w:rPr>
        <w:t xml:space="preserve"> producto, </w:t>
      </w:r>
      <w:r w:rsidR="006D539D">
        <w:rPr>
          <w:rFonts w:asciiTheme="minorHAnsi" w:hAnsiTheme="minorHAnsi" w:cstheme="minorHAnsi"/>
          <w:sz w:val="22"/>
          <w:szCs w:val="22"/>
          <w:lang w:val="es-ES"/>
        </w:rPr>
        <w:t xml:space="preserve"> se </w:t>
      </w:r>
      <w:r>
        <w:rPr>
          <w:rFonts w:asciiTheme="minorHAnsi" w:hAnsiTheme="minorHAnsi" w:cstheme="minorHAnsi"/>
          <w:sz w:val="22"/>
          <w:szCs w:val="22"/>
          <w:lang w:val="es-ES"/>
        </w:rPr>
        <w:t>deberán</w:t>
      </w:r>
      <w:r w:rsidR="006D539D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s-ES"/>
        </w:rPr>
        <w:t>a la</w:t>
      </w:r>
      <w:r w:rsidR="006D539D">
        <w:rPr>
          <w:rFonts w:asciiTheme="minorHAnsi" w:hAnsiTheme="minorHAnsi" w:cstheme="minorHAnsi"/>
          <w:sz w:val="22"/>
          <w:szCs w:val="22"/>
          <w:lang w:val="es-ES"/>
        </w:rPr>
        <w:t xml:space="preserve"> entidad</w:t>
      </w:r>
      <w:r>
        <w:rPr>
          <w:rFonts w:asciiTheme="minorHAnsi" w:hAnsiTheme="minorHAnsi" w:cstheme="minorHAnsi"/>
          <w:sz w:val="22"/>
          <w:szCs w:val="22"/>
          <w:lang w:val="es-ES"/>
        </w:rPr>
        <w:t xml:space="preserve"> que solicite la licencia de uso del sistema</w:t>
      </w:r>
      <w:r w:rsidR="006D539D">
        <w:rPr>
          <w:rFonts w:asciiTheme="minorHAnsi" w:hAnsiTheme="minorHAnsi" w:cstheme="minorHAnsi"/>
          <w:sz w:val="22"/>
          <w:szCs w:val="22"/>
          <w:lang w:val="es-ES"/>
        </w:rPr>
        <w:t>, aunque se desea que sea lo más rápido posible.</w:t>
      </w:r>
    </w:p>
    <w:p w14:paraId="781D55C1" w14:textId="64A53E11" w:rsidR="006D539D" w:rsidRDefault="006D539D" w:rsidP="00793445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 xml:space="preserve">La interfaz debe </w:t>
      </w:r>
      <w:r w:rsidR="00C7768A">
        <w:rPr>
          <w:rFonts w:asciiTheme="minorHAnsi" w:hAnsiTheme="minorHAnsi" w:cstheme="minorHAnsi"/>
          <w:sz w:val="22"/>
          <w:szCs w:val="22"/>
          <w:lang w:val="es-ES"/>
        </w:rPr>
        <w:t>permitir la personalización por medio d</w:t>
      </w:r>
      <w:r>
        <w:rPr>
          <w:rFonts w:asciiTheme="minorHAnsi" w:hAnsiTheme="minorHAnsi" w:cstheme="minorHAnsi"/>
          <w:sz w:val="22"/>
          <w:szCs w:val="22"/>
          <w:lang w:val="es-ES"/>
        </w:rPr>
        <w:t xml:space="preserve">el uso de los logos y colores </w:t>
      </w:r>
      <w:r w:rsidR="00C7768A">
        <w:rPr>
          <w:rFonts w:asciiTheme="minorHAnsi" w:hAnsiTheme="minorHAnsi" w:cstheme="minorHAnsi"/>
          <w:sz w:val="22"/>
          <w:szCs w:val="22"/>
          <w:lang w:val="es-ES"/>
        </w:rPr>
        <w:t>empresariales.</w:t>
      </w:r>
    </w:p>
    <w:p w14:paraId="186FD09D" w14:textId="057CCDC9" w:rsidR="006D539D" w:rsidRPr="00352C52" w:rsidRDefault="006D539D" w:rsidP="00793445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 xml:space="preserve">La aplicación debe poder ejecutarse en ambientes móviles y web, evitando </w:t>
      </w:r>
      <w:r w:rsidR="00C7768A">
        <w:rPr>
          <w:rFonts w:asciiTheme="minorHAnsi" w:hAnsiTheme="minorHAnsi" w:cstheme="minorHAnsi"/>
          <w:sz w:val="22"/>
          <w:szCs w:val="22"/>
          <w:lang w:val="es-ES"/>
        </w:rPr>
        <w:t>redireccionamiento</w:t>
      </w:r>
      <w:r>
        <w:rPr>
          <w:rFonts w:asciiTheme="minorHAnsi" w:hAnsiTheme="minorHAnsi" w:cstheme="minorHAnsi"/>
          <w:sz w:val="22"/>
          <w:szCs w:val="22"/>
          <w:lang w:val="es-ES"/>
        </w:rPr>
        <w:t xml:space="preserve"> a p</w:t>
      </w:r>
      <w:r w:rsidR="00C7768A">
        <w:rPr>
          <w:rFonts w:asciiTheme="minorHAnsi" w:hAnsiTheme="minorHAnsi" w:cstheme="minorHAnsi"/>
          <w:sz w:val="22"/>
          <w:szCs w:val="22"/>
          <w:lang w:val="es-ES"/>
        </w:rPr>
        <w:t>á</w:t>
      </w:r>
      <w:r>
        <w:rPr>
          <w:rFonts w:asciiTheme="minorHAnsi" w:hAnsiTheme="minorHAnsi" w:cstheme="minorHAnsi"/>
          <w:sz w:val="22"/>
          <w:szCs w:val="22"/>
          <w:lang w:val="es-ES"/>
        </w:rPr>
        <w:t>ginas poco confiables</w:t>
      </w:r>
      <w:r w:rsidR="00C7768A">
        <w:rPr>
          <w:rFonts w:asciiTheme="minorHAnsi" w:hAnsiTheme="minorHAnsi" w:cstheme="minorHAnsi"/>
          <w:sz w:val="22"/>
          <w:szCs w:val="22"/>
          <w:lang w:val="es-ES"/>
        </w:rPr>
        <w:t>.</w:t>
      </w:r>
    </w:p>
    <w:p w14:paraId="14A2E87C" w14:textId="77777777" w:rsidR="000317F1" w:rsidRDefault="000317F1" w:rsidP="000317F1">
      <w:pPr>
        <w:pStyle w:val="Ttulo2"/>
        <w:rPr>
          <w:color w:val="auto"/>
          <w:lang w:val="es-ES"/>
        </w:rPr>
      </w:pPr>
      <w:bookmarkStart w:id="30" w:name="_Toc288993908"/>
      <w:bookmarkStart w:id="31" w:name="_Toc43135648"/>
      <w:r w:rsidRPr="00352C52">
        <w:rPr>
          <w:color w:val="auto"/>
          <w:lang w:val="es-ES"/>
        </w:rPr>
        <w:t>2.5. Suposiciones y Dependencias</w:t>
      </w:r>
      <w:bookmarkEnd w:id="30"/>
      <w:bookmarkEnd w:id="31"/>
    </w:p>
    <w:p w14:paraId="48BDA188" w14:textId="77777777" w:rsidR="000317F1" w:rsidRPr="00352C52" w:rsidRDefault="000317F1" w:rsidP="0021706C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352C52">
        <w:rPr>
          <w:rFonts w:asciiTheme="minorHAnsi" w:hAnsiTheme="minorHAnsi" w:cstheme="minorHAnsi"/>
          <w:lang w:val="es-ES"/>
        </w:rPr>
        <w:t>Suposiciones acerca de los factores que afectan o forman parte del entorno del sistema:</w:t>
      </w:r>
    </w:p>
    <w:p w14:paraId="2DEAB8FF" w14:textId="59139A37" w:rsidR="000317F1" w:rsidRPr="002B18FF" w:rsidRDefault="00010BF9" w:rsidP="00793445">
      <w:pPr>
        <w:pStyle w:val="Prrafodelista"/>
        <w:numPr>
          <w:ilvl w:val="0"/>
          <w:numId w:val="8"/>
        </w:numPr>
        <w:autoSpaceDE/>
        <w:autoSpaceDN/>
        <w:spacing w:before="0" w:after="200"/>
        <w:rPr>
          <w:rFonts w:asciiTheme="minorHAnsi" w:hAnsiTheme="minorHAnsi" w:cstheme="minorHAnsi"/>
          <w:sz w:val="22"/>
          <w:szCs w:val="22"/>
          <w:lang w:val="es-ES"/>
        </w:rPr>
      </w:pPr>
      <w:r w:rsidRPr="002B18FF">
        <w:rPr>
          <w:rFonts w:asciiTheme="minorHAnsi" w:hAnsiTheme="minorHAnsi" w:cstheme="minorHAnsi"/>
          <w:sz w:val="22"/>
          <w:szCs w:val="22"/>
          <w:lang w:val="es-ES"/>
        </w:rPr>
        <w:t xml:space="preserve">La aplicación será utilizada por </w:t>
      </w:r>
      <w:r w:rsidR="00C7768A">
        <w:rPr>
          <w:rFonts w:asciiTheme="minorHAnsi" w:hAnsiTheme="minorHAnsi" w:cstheme="minorHAnsi"/>
          <w:sz w:val="22"/>
          <w:szCs w:val="22"/>
          <w:lang w:val="es-ES"/>
        </w:rPr>
        <w:t>los responsables de las cabinas de los medios radiofónicos,</w:t>
      </w:r>
      <w:r w:rsidRPr="002B18FF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="006D539D">
        <w:rPr>
          <w:rFonts w:asciiTheme="minorHAnsi" w:hAnsiTheme="minorHAnsi" w:cstheme="minorHAnsi"/>
          <w:sz w:val="22"/>
          <w:szCs w:val="22"/>
          <w:lang w:val="es-ES"/>
        </w:rPr>
        <w:t xml:space="preserve">con </w:t>
      </w:r>
      <w:r w:rsidRPr="002B18FF">
        <w:rPr>
          <w:rFonts w:asciiTheme="minorHAnsi" w:hAnsiTheme="minorHAnsi" w:cstheme="minorHAnsi"/>
          <w:sz w:val="22"/>
          <w:szCs w:val="22"/>
          <w:lang w:val="es-ES"/>
        </w:rPr>
        <w:t>conocimie</w:t>
      </w:r>
      <w:r w:rsidR="006D539D">
        <w:rPr>
          <w:rFonts w:asciiTheme="minorHAnsi" w:hAnsiTheme="minorHAnsi" w:cstheme="minorHAnsi"/>
          <w:sz w:val="22"/>
          <w:szCs w:val="22"/>
          <w:lang w:val="es-ES"/>
        </w:rPr>
        <w:t xml:space="preserve">ntos de computación </w:t>
      </w:r>
      <w:r w:rsidR="00C7768A">
        <w:rPr>
          <w:rFonts w:asciiTheme="minorHAnsi" w:hAnsiTheme="minorHAnsi" w:cstheme="minorHAnsi"/>
          <w:sz w:val="22"/>
          <w:szCs w:val="22"/>
          <w:lang w:val="es-ES"/>
        </w:rPr>
        <w:t>medio-</w:t>
      </w:r>
      <w:r w:rsidR="006D539D">
        <w:rPr>
          <w:rFonts w:asciiTheme="minorHAnsi" w:hAnsiTheme="minorHAnsi" w:cstheme="minorHAnsi"/>
          <w:sz w:val="22"/>
          <w:szCs w:val="22"/>
          <w:lang w:val="es-ES"/>
        </w:rPr>
        <w:t>altos</w:t>
      </w:r>
      <w:r w:rsidR="000317F1" w:rsidRPr="002B18FF">
        <w:rPr>
          <w:rFonts w:asciiTheme="minorHAnsi" w:hAnsiTheme="minorHAnsi" w:cstheme="minorHAnsi"/>
          <w:sz w:val="22"/>
          <w:szCs w:val="22"/>
          <w:lang w:val="es-ES"/>
        </w:rPr>
        <w:t>.</w:t>
      </w:r>
    </w:p>
    <w:p w14:paraId="20C7D944" w14:textId="7057A781" w:rsidR="000317F1" w:rsidRPr="002B18FF" w:rsidRDefault="00010BF9" w:rsidP="00793445">
      <w:pPr>
        <w:pStyle w:val="Prrafodelista"/>
        <w:numPr>
          <w:ilvl w:val="0"/>
          <w:numId w:val="8"/>
        </w:numPr>
        <w:autoSpaceDE/>
        <w:autoSpaceDN/>
        <w:spacing w:before="0" w:after="200"/>
        <w:rPr>
          <w:rFonts w:asciiTheme="minorHAnsi" w:hAnsiTheme="minorHAnsi" w:cstheme="minorHAnsi"/>
          <w:sz w:val="22"/>
          <w:szCs w:val="22"/>
          <w:lang w:val="es-ES"/>
        </w:rPr>
      </w:pPr>
      <w:r w:rsidRPr="002B18FF">
        <w:rPr>
          <w:rFonts w:asciiTheme="minorHAnsi" w:hAnsiTheme="minorHAnsi" w:cstheme="minorHAnsi"/>
          <w:sz w:val="22"/>
          <w:szCs w:val="22"/>
          <w:lang w:val="es-ES"/>
        </w:rPr>
        <w:t xml:space="preserve">El idioma por defecto de la aplicación es el </w:t>
      </w:r>
      <w:r w:rsidR="002B18FF" w:rsidRPr="002B18FF">
        <w:rPr>
          <w:rFonts w:asciiTheme="minorHAnsi" w:hAnsiTheme="minorHAnsi" w:cstheme="minorHAnsi"/>
          <w:sz w:val="22"/>
          <w:szCs w:val="22"/>
          <w:lang w:val="es-ES"/>
        </w:rPr>
        <w:t>e</w:t>
      </w:r>
      <w:r w:rsidRPr="002B18FF">
        <w:rPr>
          <w:rFonts w:asciiTheme="minorHAnsi" w:hAnsiTheme="minorHAnsi" w:cstheme="minorHAnsi"/>
          <w:sz w:val="22"/>
          <w:szCs w:val="22"/>
          <w:lang w:val="es-ES"/>
        </w:rPr>
        <w:t>spañol. Se espera que la mayoría de los usuarios</w:t>
      </w:r>
      <w:r w:rsidR="006D539D">
        <w:rPr>
          <w:rFonts w:asciiTheme="minorHAnsi" w:hAnsiTheme="minorHAnsi" w:cstheme="minorHAnsi"/>
          <w:sz w:val="22"/>
          <w:szCs w:val="22"/>
          <w:lang w:val="es-ES"/>
        </w:rPr>
        <w:t xml:space="preserve"> hablen dicho idioma</w:t>
      </w:r>
      <w:r w:rsidR="00C7768A">
        <w:rPr>
          <w:rFonts w:asciiTheme="minorHAnsi" w:hAnsiTheme="minorHAnsi" w:cstheme="minorHAnsi"/>
          <w:sz w:val="22"/>
          <w:szCs w:val="22"/>
          <w:lang w:val="es-ES"/>
        </w:rPr>
        <w:t>.</w:t>
      </w:r>
    </w:p>
    <w:p w14:paraId="2DE6DC3F" w14:textId="77777777" w:rsidR="006D539D" w:rsidRDefault="002B18FF" w:rsidP="00793445">
      <w:pPr>
        <w:pStyle w:val="Prrafodelista"/>
        <w:numPr>
          <w:ilvl w:val="0"/>
          <w:numId w:val="8"/>
        </w:numPr>
        <w:autoSpaceDE/>
        <w:autoSpaceDN/>
        <w:spacing w:before="0" w:after="200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>La aplicación será accesible para todos los usuarios</w:t>
      </w:r>
      <w:r w:rsidR="006D539D">
        <w:rPr>
          <w:rFonts w:asciiTheme="minorHAnsi" w:hAnsiTheme="minorHAnsi" w:cstheme="minorHAnsi"/>
          <w:sz w:val="22"/>
          <w:szCs w:val="22"/>
          <w:lang w:val="es-ES"/>
        </w:rPr>
        <w:t xml:space="preserve"> con dispositivos móviles o de escritorio</w:t>
      </w:r>
      <w:r>
        <w:rPr>
          <w:rFonts w:asciiTheme="minorHAnsi" w:hAnsiTheme="minorHAnsi" w:cstheme="minorHAnsi"/>
          <w:sz w:val="22"/>
          <w:szCs w:val="22"/>
          <w:lang w:val="es-ES"/>
        </w:rPr>
        <w:t>. La mayoría de los navegadores modernos soportan las tecnologías web estándar</w:t>
      </w:r>
      <w:r w:rsidR="000317F1" w:rsidRPr="002B18FF">
        <w:rPr>
          <w:rFonts w:asciiTheme="minorHAnsi" w:hAnsiTheme="minorHAnsi" w:cstheme="minorHAnsi"/>
          <w:sz w:val="22"/>
          <w:szCs w:val="22"/>
          <w:lang w:val="es-ES"/>
        </w:rPr>
        <w:t>.</w:t>
      </w:r>
    </w:p>
    <w:p w14:paraId="0C9C2EDD" w14:textId="77777777" w:rsidR="006D539D" w:rsidRPr="006D539D" w:rsidRDefault="006D539D" w:rsidP="006D539D">
      <w:pPr>
        <w:pStyle w:val="Prrafodelista"/>
        <w:autoSpaceDE/>
        <w:autoSpaceDN/>
        <w:spacing w:before="0" w:after="200"/>
        <w:rPr>
          <w:rFonts w:asciiTheme="minorHAnsi" w:hAnsiTheme="minorHAnsi" w:cstheme="minorHAnsi"/>
          <w:sz w:val="22"/>
          <w:szCs w:val="22"/>
          <w:lang w:val="es-ES"/>
        </w:rPr>
      </w:pPr>
    </w:p>
    <w:p w14:paraId="5EBE7CD2" w14:textId="77777777" w:rsidR="000317F1" w:rsidRDefault="000317F1" w:rsidP="000317F1">
      <w:pPr>
        <w:pStyle w:val="Ttulo2"/>
        <w:rPr>
          <w:color w:val="auto"/>
          <w:lang w:val="es-ES"/>
        </w:rPr>
      </w:pPr>
      <w:bookmarkStart w:id="32" w:name="_Toc288993909"/>
      <w:bookmarkStart w:id="33" w:name="_Toc43135649"/>
      <w:r w:rsidRPr="00352C52">
        <w:rPr>
          <w:color w:val="auto"/>
          <w:lang w:val="es-ES"/>
        </w:rPr>
        <w:t>2.6. Requisitos Futuros</w:t>
      </w:r>
      <w:bookmarkEnd w:id="32"/>
      <w:bookmarkEnd w:id="33"/>
    </w:p>
    <w:p w14:paraId="4CC76865" w14:textId="77777777" w:rsidR="006D539D" w:rsidRPr="006D539D" w:rsidRDefault="006D539D" w:rsidP="006D539D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6D539D">
        <w:rPr>
          <w:rFonts w:asciiTheme="minorHAnsi" w:hAnsiTheme="minorHAnsi" w:cstheme="minorHAnsi"/>
          <w:lang w:val="es-ES"/>
        </w:rPr>
        <w:t>Posibles requisitos que se deseen incluir a corto,</w:t>
      </w:r>
      <w:r>
        <w:rPr>
          <w:rFonts w:asciiTheme="minorHAnsi" w:hAnsiTheme="minorHAnsi" w:cstheme="minorHAnsi"/>
          <w:lang w:val="es-ES"/>
        </w:rPr>
        <w:t xml:space="preserve"> </w:t>
      </w:r>
      <w:r w:rsidRPr="006D539D">
        <w:rPr>
          <w:rFonts w:asciiTheme="minorHAnsi" w:hAnsiTheme="minorHAnsi" w:cstheme="minorHAnsi"/>
          <w:lang w:val="es-ES"/>
        </w:rPr>
        <w:t xml:space="preserve">mediano o largo plazo, para mejorar la aplicación y ofrecer </w:t>
      </w:r>
      <w:r>
        <w:rPr>
          <w:rFonts w:asciiTheme="minorHAnsi" w:hAnsiTheme="minorHAnsi" w:cstheme="minorHAnsi"/>
          <w:lang w:val="es-ES"/>
        </w:rPr>
        <w:t>nuev</w:t>
      </w:r>
      <w:r w:rsidRPr="006D539D">
        <w:rPr>
          <w:rFonts w:asciiTheme="minorHAnsi" w:hAnsiTheme="minorHAnsi" w:cstheme="minorHAnsi"/>
          <w:lang w:val="es-ES"/>
        </w:rPr>
        <w:t xml:space="preserve">as funcionalidades. </w:t>
      </w:r>
    </w:p>
    <w:p w14:paraId="0138ACC8" w14:textId="77777777" w:rsidR="00DA2732" w:rsidRDefault="006D539D" w:rsidP="006D539D">
      <w:pPr>
        <w:pStyle w:val="Prrafodelista"/>
        <w:numPr>
          <w:ilvl w:val="0"/>
          <w:numId w:val="8"/>
        </w:numPr>
        <w:autoSpaceDE/>
        <w:autoSpaceDN/>
        <w:spacing w:before="0" w:after="200"/>
        <w:rPr>
          <w:rFonts w:asciiTheme="minorHAnsi" w:hAnsiTheme="minorHAnsi" w:cstheme="minorHAnsi"/>
          <w:sz w:val="22"/>
          <w:szCs w:val="22"/>
          <w:lang w:val="es-ES"/>
        </w:rPr>
      </w:pPr>
      <w:bookmarkStart w:id="34" w:name="_Toc288993910"/>
      <w:r>
        <w:rPr>
          <w:rFonts w:asciiTheme="minorHAnsi" w:hAnsiTheme="minorHAnsi" w:cstheme="minorHAnsi"/>
          <w:sz w:val="22"/>
          <w:szCs w:val="22"/>
          <w:lang w:val="es-ES"/>
        </w:rPr>
        <w:t>La aplicación podría incluir un sistema de</w:t>
      </w:r>
      <w:r w:rsidR="00C7768A">
        <w:rPr>
          <w:rFonts w:asciiTheme="minorHAnsi" w:hAnsiTheme="minorHAnsi" w:cstheme="minorHAnsi"/>
          <w:sz w:val="22"/>
          <w:szCs w:val="22"/>
          <w:lang w:val="es-ES"/>
        </w:rPr>
        <w:t xml:space="preserve"> comentarios, para poder mantener un control, a pesar de la ausencia del usuario principal</w:t>
      </w:r>
      <w:r>
        <w:rPr>
          <w:rFonts w:asciiTheme="minorHAnsi" w:hAnsiTheme="minorHAnsi" w:cstheme="minorHAnsi"/>
          <w:sz w:val="22"/>
          <w:szCs w:val="22"/>
          <w:lang w:val="es-ES"/>
        </w:rPr>
        <w:t xml:space="preserve">. </w:t>
      </w:r>
    </w:p>
    <w:p w14:paraId="7CA5C605" w14:textId="01B5B2FE" w:rsidR="00E11C32" w:rsidRPr="00C7768A" w:rsidRDefault="00E11C32" w:rsidP="006D539D">
      <w:pPr>
        <w:pStyle w:val="Prrafodelista"/>
        <w:numPr>
          <w:ilvl w:val="0"/>
          <w:numId w:val="8"/>
        </w:numPr>
        <w:autoSpaceDE/>
        <w:autoSpaceDN/>
        <w:spacing w:before="0" w:after="200"/>
        <w:rPr>
          <w:rFonts w:asciiTheme="minorHAnsi" w:hAnsiTheme="minorHAnsi" w:cstheme="minorHAnsi"/>
          <w:sz w:val="22"/>
          <w:szCs w:val="22"/>
          <w:lang w:val="es-ES"/>
        </w:rPr>
      </w:pPr>
      <w:r w:rsidRPr="00C7768A">
        <w:rPr>
          <w:rFonts w:asciiTheme="majorHAnsi" w:hAnsiTheme="majorHAnsi"/>
          <w:lang w:val="es-ES"/>
        </w:rPr>
        <w:br w:type="page"/>
      </w:r>
    </w:p>
    <w:p w14:paraId="7EAAB030" w14:textId="77777777" w:rsidR="000317F1" w:rsidRPr="00352C52" w:rsidRDefault="000317F1" w:rsidP="006D539D">
      <w:pPr>
        <w:pStyle w:val="Ttulo1"/>
        <w:rPr>
          <w:lang w:val="es-ES"/>
        </w:rPr>
      </w:pPr>
      <w:bookmarkStart w:id="35" w:name="_Toc43135650"/>
      <w:r w:rsidRPr="006D539D">
        <w:rPr>
          <w:rFonts w:asciiTheme="majorHAnsi" w:hAnsiTheme="majorHAnsi"/>
          <w:lang w:val="es-ES"/>
        </w:rPr>
        <w:lastRenderedPageBreak/>
        <w:t>3.</w:t>
      </w:r>
      <w:r w:rsidRPr="00352C52">
        <w:rPr>
          <w:lang w:val="es-ES"/>
        </w:rPr>
        <w:t xml:space="preserve"> </w:t>
      </w:r>
      <w:r w:rsidRPr="00352C52">
        <w:rPr>
          <w:rFonts w:asciiTheme="majorHAnsi" w:hAnsiTheme="majorHAnsi"/>
          <w:lang w:val="es-ES"/>
        </w:rPr>
        <w:t>Requisitos Específico</w:t>
      </w:r>
      <w:bookmarkEnd w:id="34"/>
      <w:bookmarkEnd w:id="35"/>
    </w:p>
    <w:p w14:paraId="753623BC" w14:textId="77777777" w:rsidR="000317F1" w:rsidRPr="00352C52" w:rsidRDefault="000317F1" w:rsidP="000317F1">
      <w:pPr>
        <w:pStyle w:val="Ttulo2"/>
        <w:rPr>
          <w:color w:val="auto"/>
          <w:lang w:val="es-ES"/>
        </w:rPr>
      </w:pPr>
      <w:bookmarkStart w:id="36" w:name="_Toc288993911"/>
      <w:bookmarkStart w:id="37" w:name="_Toc43135651"/>
      <w:r w:rsidRPr="00352C52">
        <w:rPr>
          <w:color w:val="auto"/>
          <w:lang w:val="es-ES"/>
        </w:rPr>
        <w:t>3.1. Interfaces Externas</w:t>
      </w:r>
      <w:bookmarkEnd w:id="36"/>
      <w:bookmarkEnd w:id="37"/>
    </w:p>
    <w:p w14:paraId="3905DEB4" w14:textId="77777777" w:rsidR="000317F1" w:rsidRPr="009B19E3" w:rsidRDefault="00FB0886" w:rsidP="007B57C9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9B19E3">
        <w:rPr>
          <w:rFonts w:asciiTheme="minorHAnsi" w:hAnsiTheme="minorHAnsi" w:cstheme="minorHAnsi"/>
          <w:lang w:val="es-ES"/>
        </w:rPr>
        <w:t>Es necesario tener acceso a internet para poder utilizar la aplicación pues está basada en la web y depende de servicios de terceros.</w:t>
      </w:r>
      <w:r w:rsidR="0069428E">
        <w:rPr>
          <w:rFonts w:asciiTheme="minorHAnsi" w:hAnsiTheme="minorHAnsi" w:cstheme="minorHAnsi"/>
          <w:lang w:val="es-ES"/>
        </w:rPr>
        <w:t xml:space="preserve"> Además, en cuestión de dispositivos móviles se requiere acceso a la red, para que el dispositivo pueda acceder a internet. </w:t>
      </w:r>
    </w:p>
    <w:p w14:paraId="313D7F86" w14:textId="77777777" w:rsidR="00FB0886" w:rsidRPr="009B19E3" w:rsidRDefault="00FB0886" w:rsidP="007B57C9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9B19E3">
        <w:rPr>
          <w:rFonts w:asciiTheme="minorHAnsi" w:hAnsiTheme="minorHAnsi" w:cstheme="minorHAnsi"/>
          <w:lang w:val="es-ES"/>
        </w:rPr>
        <w:t>La aplicación no interactúa directamente con entornos de hardware</w:t>
      </w:r>
      <w:r w:rsidR="0069428E">
        <w:rPr>
          <w:rFonts w:asciiTheme="minorHAnsi" w:hAnsiTheme="minorHAnsi" w:cstheme="minorHAnsi"/>
          <w:lang w:val="es-ES"/>
        </w:rPr>
        <w:t>, sino únicamente con la base de datos de manera remota</w:t>
      </w:r>
      <w:r w:rsidRPr="009B19E3">
        <w:rPr>
          <w:rFonts w:asciiTheme="minorHAnsi" w:hAnsiTheme="minorHAnsi" w:cstheme="minorHAnsi"/>
          <w:lang w:val="es-ES"/>
        </w:rPr>
        <w:t>.</w:t>
      </w:r>
      <w:r w:rsidR="00864B4C">
        <w:rPr>
          <w:rFonts w:asciiTheme="minorHAnsi" w:hAnsiTheme="minorHAnsi" w:cstheme="minorHAnsi"/>
          <w:lang w:val="es-ES"/>
        </w:rPr>
        <w:t xml:space="preserve"> </w:t>
      </w:r>
      <w:r w:rsidR="003526C9">
        <w:rPr>
          <w:rFonts w:asciiTheme="minorHAnsi" w:hAnsiTheme="minorHAnsi" w:cstheme="minorHAnsi"/>
          <w:lang w:val="es-ES"/>
        </w:rPr>
        <w:t xml:space="preserve">La cual </w:t>
      </w:r>
      <w:r w:rsidR="00864B4C">
        <w:rPr>
          <w:rFonts w:asciiTheme="minorHAnsi" w:hAnsiTheme="minorHAnsi" w:cstheme="minorHAnsi"/>
          <w:lang w:val="es-ES"/>
        </w:rPr>
        <w:t>deberá</w:t>
      </w:r>
      <w:r w:rsidR="003526C9">
        <w:rPr>
          <w:rFonts w:asciiTheme="minorHAnsi" w:hAnsiTheme="minorHAnsi" w:cstheme="minorHAnsi"/>
          <w:lang w:val="es-ES"/>
        </w:rPr>
        <w:t xml:space="preserve"> estar en ejecución en el servidor</w:t>
      </w:r>
      <w:r w:rsidR="00864B4C">
        <w:rPr>
          <w:rFonts w:asciiTheme="minorHAnsi" w:hAnsiTheme="minorHAnsi" w:cstheme="minorHAnsi"/>
          <w:lang w:val="es-ES"/>
        </w:rPr>
        <w:t>.</w:t>
      </w:r>
    </w:p>
    <w:p w14:paraId="1F52133F" w14:textId="77777777" w:rsidR="00016710" w:rsidRPr="003B6982" w:rsidRDefault="00FB0886" w:rsidP="003B6982">
      <w:pPr>
        <w:spacing w:line="240" w:lineRule="auto"/>
        <w:jc w:val="both"/>
        <w:rPr>
          <w:rFonts w:asciiTheme="minorHAnsi" w:hAnsiTheme="minorHAnsi" w:cstheme="minorHAnsi"/>
          <w:lang w:val="es-ES"/>
        </w:rPr>
      </w:pPr>
      <w:r w:rsidRPr="009B19E3">
        <w:rPr>
          <w:rFonts w:asciiTheme="minorHAnsi" w:hAnsiTheme="minorHAnsi" w:cstheme="minorHAnsi"/>
          <w:lang w:val="es-ES"/>
        </w:rPr>
        <w:t>El diseño de la interfaz de usuario se realizó de acuerdo a las funci</w:t>
      </w:r>
      <w:r w:rsidR="009B19E3" w:rsidRPr="009B19E3">
        <w:rPr>
          <w:rFonts w:asciiTheme="minorHAnsi" w:hAnsiTheme="minorHAnsi" w:cstheme="minorHAnsi"/>
          <w:lang w:val="es-ES"/>
        </w:rPr>
        <w:t>onalidades preliminares y</w:t>
      </w:r>
      <w:r w:rsidRPr="009B19E3">
        <w:rPr>
          <w:rFonts w:asciiTheme="minorHAnsi" w:hAnsiTheme="minorHAnsi" w:cstheme="minorHAnsi"/>
          <w:lang w:val="es-ES"/>
        </w:rPr>
        <w:t xml:space="preserve"> a la información obtenida</w:t>
      </w:r>
      <w:r w:rsidR="009B19E3" w:rsidRPr="009B19E3">
        <w:rPr>
          <w:rFonts w:asciiTheme="minorHAnsi" w:hAnsiTheme="minorHAnsi" w:cstheme="minorHAnsi"/>
          <w:lang w:val="es-ES"/>
        </w:rPr>
        <w:t xml:space="preserve"> durante la elicitación de requisitos. </w:t>
      </w:r>
      <w:r w:rsidR="0069428E">
        <w:rPr>
          <w:rFonts w:asciiTheme="minorHAnsi" w:hAnsiTheme="minorHAnsi" w:cstheme="minorHAnsi"/>
          <w:lang w:val="es-ES"/>
        </w:rPr>
        <w:t>Así como las restricciones respecto a los logos y colores institucionales.</w:t>
      </w:r>
      <w:bookmarkStart w:id="38" w:name="_Toc288993912"/>
    </w:p>
    <w:p w14:paraId="0C79D40A" w14:textId="77777777" w:rsidR="00DA2732" w:rsidRDefault="00DA2732" w:rsidP="000317F1">
      <w:pPr>
        <w:pStyle w:val="Ttulo2"/>
        <w:rPr>
          <w:color w:val="auto"/>
          <w:lang w:val="es-ES"/>
        </w:rPr>
      </w:pPr>
      <w:bookmarkStart w:id="39" w:name="_Toc43135652"/>
    </w:p>
    <w:p w14:paraId="2AB90A04" w14:textId="0673330B" w:rsidR="000317F1" w:rsidRPr="00352C52" w:rsidRDefault="000317F1" w:rsidP="000317F1">
      <w:pPr>
        <w:pStyle w:val="Ttulo2"/>
        <w:rPr>
          <w:color w:val="auto"/>
          <w:lang w:val="es-ES"/>
        </w:rPr>
      </w:pPr>
      <w:r w:rsidRPr="00352C52">
        <w:rPr>
          <w:color w:val="auto"/>
          <w:lang w:val="es-ES"/>
        </w:rPr>
        <w:t>3.2. Funciones</w:t>
      </w:r>
      <w:bookmarkEnd w:id="38"/>
      <w:bookmarkEnd w:id="39"/>
    </w:p>
    <w:p w14:paraId="17C202CA" w14:textId="77777777" w:rsidR="00FB78C5" w:rsidRPr="00352C52" w:rsidRDefault="00FB78C5" w:rsidP="00FB78C5">
      <w:pPr>
        <w:pStyle w:val="Ttulo3"/>
        <w:rPr>
          <w:color w:val="auto"/>
          <w:sz w:val="24"/>
          <w:szCs w:val="24"/>
          <w:lang w:val="es-ES"/>
        </w:rPr>
      </w:pPr>
      <w:bookmarkStart w:id="40" w:name="_Toc43135653"/>
      <w:r w:rsidRPr="00352C52">
        <w:rPr>
          <w:color w:val="auto"/>
          <w:sz w:val="24"/>
          <w:szCs w:val="24"/>
          <w:lang w:val="es-ES"/>
        </w:rPr>
        <w:t>3.2.1. Diagrama de contexto de casos de uso</w:t>
      </w:r>
      <w:bookmarkEnd w:id="40"/>
    </w:p>
    <w:p w14:paraId="08F1AFDD" w14:textId="55AB2178" w:rsidR="00016710" w:rsidRPr="00E11C32" w:rsidRDefault="00DA2732" w:rsidP="00E11C32">
      <w:pPr>
        <w:rPr>
          <w:rFonts w:asciiTheme="minorHAnsi" w:hAnsiTheme="minorHAnsi" w:cstheme="minorHAnsi"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F0F28F8" wp14:editId="56A03D48">
            <wp:simplePos x="0" y="0"/>
            <wp:positionH relativeFrom="margin">
              <wp:align>left</wp:align>
            </wp:positionH>
            <wp:positionV relativeFrom="paragraph">
              <wp:posOffset>419735</wp:posOffset>
            </wp:positionV>
            <wp:extent cx="5708222" cy="2630905"/>
            <wp:effectExtent l="0" t="0" r="6985" b="0"/>
            <wp:wrapTight wrapText="bothSides">
              <wp:wrapPolygon edited="0">
                <wp:start x="0" y="0"/>
                <wp:lineTo x="0" y="21428"/>
                <wp:lineTo x="21554" y="21428"/>
                <wp:lineTo x="21554" y="0"/>
                <wp:lineTo x="0" y="0"/>
              </wp:wrapPolygon>
            </wp:wrapTight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222" cy="26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8B6" w:rsidRPr="00352C52">
        <w:rPr>
          <w:rFonts w:asciiTheme="minorHAnsi" w:hAnsiTheme="minorHAnsi" w:cstheme="minorHAnsi"/>
          <w:sz w:val="24"/>
          <w:szCs w:val="24"/>
          <w:lang w:val="es-ES"/>
        </w:rPr>
        <w:t xml:space="preserve">A </w:t>
      </w:r>
      <w:r w:rsidR="00917FE1" w:rsidRPr="00352C52">
        <w:rPr>
          <w:rFonts w:asciiTheme="minorHAnsi" w:hAnsiTheme="minorHAnsi" w:cstheme="minorHAnsi"/>
          <w:sz w:val="24"/>
          <w:szCs w:val="24"/>
          <w:lang w:val="es-ES"/>
        </w:rPr>
        <w:t>continuación,</w:t>
      </w:r>
      <w:r w:rsidR="001148B6" w:rsidRPr="00352C52">
        <w:rPr>
          <w:rFonts w:asciiTheme="minorHAnsi" w:hAnsiTheme="minorHAnsi" w:cstheme="minorHAnsi"/>
          <w:sz w:val="24"/>
          <w:szCs w:val="24"/>
          <w:lang w:val="es-ES"/>
        </w:rPr>
        <w:t xml:space="preserve"> se incluye el diagrama de contexto de casos de uso en la figura </w:t>
      </w:r>
      <w:r w:rsidR="00D44D6E" w:rsidRPr="00352C52">
        <w:rPr>
          <w:rFonts w:asciiTheme="minorHAnsi" w:hAnsiTheme="minorHAnsi" w:cstheme="minorHAnsi"/>
          <w:sz w:val="24"/>
          <w:szCs w:val="24"/>
          <w:lang w:val="es-ES"/>
        </w:rPr>
        <w:t>“</w:t>
      </w:r>
      <w:r w:rsidR="00D6158F">
        <w:rPr>
          <w:rFonts w:asciiTheme="minorHAnsi" w:hAnsiTheme="minorHAnsi" w:cstheme="minorHAnsi"/>
          <w:sz w:val="24"/>
          <w:szCs w:val="24"/>
          <w:lang w:val="es-ES"/>
        </w:rPr>
        <w:t>Diagrama de contexto de casos de uso</w:t>
      </w:r>
      <w:r w:rsidR="00D44D6E" w:rsidRPr="00352C52">
        <w:rPr>
          <w:rFonts w:asciiTheme="minorHAnsi" w:hAnsiTheme="minorHAnsi" w:cstheme="minorHAnsi"/>
          <w:sz w:val="24"/>
          <w:szCs w:val="24"/>
          <w:lang w:val="es-ES"/>
        </w:rPr>
        <w:t>”.</w:t>
      </w:r>
    </w:p>
    <w:p w14:paraId="4AE22CA4" w14:textId="77777777" w:rsidR="00DA2732" w:rsidRDefault="00016710" w:rsidP="00016710">
      <w:pPr>
        <w:pStyle w:val="TextoFRP"/>
        <w:rPr>
          <w:rFonts w:asciiTheme="minorHAnsi" w:hAnsiTheme="minorHAnsi" w:cstheme="minorHAnsi"/>
        </w:rPr>
      </w:pPr>
      <w:r w:rsidRPr="00016710">
        <w:rPr>
          <w:rFonts w:asciiTheme="minorHAnsi" w:hAnsiTheme="minorHAnsi" w:cstheme="minorHAnsi"/>
        </w:rPr>
        <w:t xml:space="preserve"> </w:t>
      </w:r>
    </w:p>
    <w:p w14:paraId="3AF478C4" w14:textId="5C5BDAB5" w:rsidR="00016710" w:rsidRPr="00352C52" w:rsidRDefault="00016710" w:rsidP="00016710">
      <w:pPr>
        <w:pStyle w:val="TextoFRP"/>
        <w:rPr>
          <w:rFonts w:asciiTheme="minorHAnsi" w:hAnsiTheme="minorHAnsi" w:cstheme="minorHAnsi"/>
        </w:rPr>
      </w:pPr>
      <w:r w:rsidRPr="00352C52">
        <w:rPr>
          <w:rFonts w:asciiTheme="minorHAnsi" w:hAnsiTheme="minorHAnsi" w:cstheme="minorHAnsi"/>
        </w:rPr>
        <w:t>En este diagrama de contexto se puede ver a</w:t>
      </w:r>
      <w:r>
        <w:rPr>
          <w:rFonts w:asciiTheme="minorHAnsi" w:hAnsiTheme="minorHAnsi" w:cstheme="minorHAnsi"/>
        </w:rPr>
        <w:t xml:space="preserve"> los</w:t>
      </w:r>
      <w:r w:rsidRPr="00352C52">
        <w:rPr>
          <w:rFonts w:asciiTheme="minorHAnsi" w:hAnsiTheme="minorHAnsi" w:cstheme="minorHAnsi"/>
        </w:rPr>
        <w:t xml:space="preserve"> actor</w:t>
      </w:r>
      <w:r>
        <w:rPr>
          <w:rFonts w:asciiTheme="minorHAnsi" w:hAnsiTheme="minorHAnsi" w:cstheme="minorHAnsi"/>
        </w:rPr>
        <w:t>es</w:t>
      </w:r>
      <w:r w:rsidRPr="00352C52">
        <w:rPr>
          <w:rFonts w:asciiTheme="minorHAnsi" w:hAnsiTheme="minorHAnsi" w:cstheme="minorHAnsi"/>
        </w:rPr>
        <w:t xml:space="preserve"> que intervie</w:t>
      </w:r>
      <w:r>
        <w:rPr>
          <w:rFonts w:asciiTheme="minorHAnsi" w:hAnsiTheme="minorHAnsi" w:cstheme="minorHAnsi"/>
        </w:rPr>
        <w:t>nen</w:t>
      </w:r>
      <w:r w:rsidRPr="00352C52">
        <w:rPr>
          <w:rFonts w:asciiTheme="minorHAnsi" w:hAnsiTheme="minorHAnsi" w:cstheme="minorHAnsi"/>
        </w:rPr>
        <w:t xml:space="preserve"> en el programa:</w:t>
      </w:r>
    </w:p>
    <w:p w14:paraId="4FC9DBFB" w14:textId="7DA8464E" w:rsidR="00C76FD3" w:rsidRPr="00352C52" w:rsidRDefault="00C76FD3" w:rsidP="00016710">
      <w:pPr>
        <w:pStyle w:val="TextoFRP"/>
        <w:jc w:val="center"/>
        <w:rPr>
          <w:rFonts w:asciiTheme="minorHAnsi" w:hAnsiTheme="minorHAnsi" w:cstheme="minorHAnsi"/>
        </w:rPr>
      </w:pPr>
    </w:p>
    <w:p w14:paraId="0E0911CA" w14:textId="6242AB15" w:rsidR="003526C9" w:rsidRDefault="00C7768A" w:rsidP="00793445">
      <w:pPr>
        <w:pStyle w:val="TextoFRP"/>
        <w:numPr>
          <w:ilvl w:val="0"/>
          <w:numId w:val="10"/>
        </w:numPr>
        <w:tabs>
          <w:tab w:val="left" w:pos="720"/>
        </w:tabs>
        <w:ind w:left="72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Responsable de la cabina</w:t>
      </w:r>
      <w:r w:rsidR="00C76FD3" w:rsidRPr="003526C9">
        <w:rPr>
          <w:rFonts w:asciiTheme="minorHAnsi" w:hAnsiTheme="minorHAnsi" w:cstheme="minorHAnsi"/>
          <w:b/>
        </w:rPr>
        <w:t>:</w:t>
      </w:r>
      <w:r w:rsidR="00C76FD3" w:rsidRPr="00352C52">
        <w:rPr>
          <w:rFonts w:asciiTheme="minorHAnsi" w:hAnsiTheme="minorHAnsi" w:cstheme="minorHAnsi"/>
        </w:rPr>
        <w:t xml:space="preserve"> </w:t>
      </w:r>
      <w:r w:rsidR="004E5E94">
        <w:rPr>
          <w:rFonts w:asciiTheme="minorHAnsi" w:hAnsiTheme="minorHAnsi" w:cstheme="minorHAnsi"/>
        </w:rPr>
        <w:t xml:space="preserve">Incluye </w:t>
      </w:r>
      <w:r>
        <w:rPr>
          <w:rFonts w:asciiTheme="minorHAnsi" w:hAnsiTheme="minorHAnsi" w:cstheme="minorHAnsi"/>
        </w:rPr>
        <w:t>trabajadores</w:t>
      </w:r>
      <w:r w:rsidR="003526C9">
        <w:rPr>
          <w:rFonts w:asciiTheme="minorHAnsi" w:hAnsiTheme="minorHAnsi" w:cstheme="minorHAnsi"/>
        </w:rPr>
        <w:t xml:space="preserve"> de</w:t>
      </w:r>
      <w:r>
        <w:rPr>
          <w:rFonts w:asciiTheme="minorHAnsi" w:hAnsiTheme="minorHAnsi" w:cstheme="minorHAnsi"/>
        </w:rPr>
        <w:t xml:space="preserve"> cualquier medio radiofónico</w:t>
      </w:r>
      <w:r w:rsidR="003526C9">
        <w:rPr>
          <w:rFonts w:asciiTheme="minorHAnsi" w:hAnsiTheme="minorHAnsi" w:cstheme="minorHAnsi"/>
        </w:rPr>
        <w:t xml:space="preserve">. La descripción con detalle del </w:t>
      </w:r>
      <w:r>
        <w:rPr>
          <w:rFonts w:asciiTheme="minorHAnsi" w:hAnsiTheme="minorHAnsi" w:cstheme="minorHAnsi"/>
        </w:rPr>
        <w:t>responsable de cabina</w:t>
      </w:r>
      <w:r w:rsidR="003526C9">
        <w:rPr>
          <w:rFonts w:asciiTheme="minorHAnsi" w:hAnsiTheme="minorHAnsi" w:cstheme="minorHAnsi"/>
        </w:rPr>
        <w:t xml:space="preserve"> se ubica en los perfiles antes descritos en el apartado </w:t>
      </w:r>
      <w:r w:rsidR="003526C9" w:rsidRPr="004E5E94">
        <w:rPr>
          <w:rFonts w:asciiTheme="minorHAnsi" w:hAnsiTheme="minorHAnsi" w:cstheme="minorHAnsi"/>
          <w:b/>
        </w:rPr>
        <w:t>2.3</w:t>
      </w:r>
      <w:r w:rsidR="003526C9">
        <w:rPr>
          <w:rFonts w:asciiTheme="minorHAnsi" w:hAnsiTheme="minorHAnsi" w:cstheme="minorHAnsi"/>
        </w:rPr>
        <w:t>.</w:t>
      </w:r>
    </w:p>
    <w:p w14:paraId="4205A66B" w14:textId="66A2D002" w:rsidR="000F6668" w:rsidRDefault="004E5E94" w:rsidP="000F6668">
      <w:pPr>
        <w:pStyle w:val="TextoFR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el diagrama adicionalmente se muestran los casos de uso encerrados en óvalos y relacionados </w:t>
      </w:r>
      <w:r w:rsidR="001C4ED5">
        <w:rPr>
          <w:rFonts w:asciiTheme="minorHAnsi" w:hAnsiTheme="minorHAnsi" w:cstheme="minorHAnsi"/>
        </w:rPr>
        <w:t>mediante</w:t>
      </w:r>
      <w:r>
        <w:rPr>
          <w:rFonts w:asciiTheme="minorHAnsi" w:hAnsiTheme="minorHAnsi" w:cstheme="minorHAnsi"/>
        </w:rPr>
        <w:t xml:space="preserve"> el uso de flechas. Los casos de uso están estrechamente relacionados con las f</w:t>
      </w:r>
      <w:r w:rsidR="000F6668">
        <w:rPr>
          <w:rFonts w:asciiTheme="minorHAnsi" w:hAnsiTheme="minorHAnsi" w:cstheme="minorHAnsi"/>
        </w:rPr>
        <w:t>uncionalidades de la aplicación.</w:t>
      </w:r>
    </w:p>
    <w:p w14:paraId="6DCE398D" w14:textId="77777777" w:rsidR="00D05620" w:rsidRDefault="00D05620" w:rsidP="000F6668">
      <w:pPr>
        <w:pStyle w:val="TextoFRP"/>
        <w:rPr>
          <w:rFonts w:asciiTheme="minorHAnsi" w:hAnsiTheme="minorHAnsi" w:cstheme="minorHAnsi"/>
        </w:rPr>
      </w:pPr>
    </w:p>
    <w:p w14:paraId="71DD7706" w14:textId="77777777" w:rsidR="00DA2732" w:rsidRDefault="00DA2732" w:rsidP="00D47B4D">
      <w:pPr>
        <w:pStyle w:val="Ttulo3"/>
        <w:rPr>
          <w:color w:val="auto"/>
          <w:sz w:val="24"/>
          <w:szCs w:val="24"/>
          <w:lang w:val="es-ES"/>
        </w:rPr>
      </w:pPr>
      <w:bookmarkStart w:id="41" w:name="_Toc43135654"/>
    </w:p>
    <w:p w14:paraId="1B82B888" w14:textId="38C82919" w:rsidR="00D05620" w:rsidRPr="00D47B4D" w:rsidRDefault="00D05620" w:rsidP="00D47B4D">
      <w:pPr>
        <w:pStyle w:val="Ttulo3"/>
        <w:rPr>
          <w:color w:val="auto"/>
          <w:sz w:val="24"/>
          <w:szCs w:val="24"/>
          <w:lang w:val="es-ES"/>
        </w:rPr>
      </w:pPr>
      <w:r w:rsidRPr="00D47B4D">
        <w:rPr>
          <w:color w:val="auto"/>
          <w:sz w:val="24"/>
          <w:szCs w:val="24"/>
          <w:lang w:val="es-ES"/>
        </w:rPr>
        <w:t>3.2.2</w:t>
      </w:r>
      <w:r w:rsidR="00260F34">
        <w:rPr>
          <w:color w:val="auto"/>
          <w:sz w:val="24"/>
          <w:szCs w:val="24"/>
          <w:lang w:val="es-ES"/>
        </w:rPr>
        <w:t>.</w:t>
      </w:r>
      <w:r w:rsidRPr="00D47B4D">
        <w:rPr>
          <w:color w:val="auto"/>
          <w:sz w:val="24"/>
          <w:szCs w:val="24"/>
          <w:lang w:val="es-ES"/>
        </w:rPr>
        <w:t xml:space="preserve"> Casos de Uso en Formato Expandido</w:t>
      </w:r>
      <w:bookmarkEnd w:id="41"/>
      <w:r w:rsidRPr="00D47B4D">
        <w:rPr>
          <w:color w:val="auto"/>
          <w:sz w:val="24"/>
          <w:szCs w:val="24"/>
          <w:lang w:val="es-ES"/>
        </w:rPr>
        <w:t xml:space="preserve"> </w:t>
      </w:r>
    </w:p>
    <w:p w14:paraId="00EDF8E0" w14:textId="77777777" w:rsidR="00D05620" w:rsidRPr="00D05620" w:rsidRDefault="00D05620" w:rsidP="00D05620">
      <w:pPr>
        <w:rPr>
          <w:lang w:val="es-ES"/>
        </w:rPr>
      </w:pPr>
    </w:p>
    <w:p w14:paraId="0D5D345A" w14:textId="3D300372" w:rsidR="00C7768A" w:rsidRPr="00C7768A" w:rsidRDefault="00C7768A" w:rsidP="00C7768A">
      <w:pPr>
        <w:rPr>
          <w:rFonts w:asciiTheme="minorHAnsi" w:hAnsiTheme="minorHAnsi" w:cstheme="minorHAnsi"/>
          <w:b/>
          <w:sz w:val="28"/>
          <w:szCs w:val="28"/>
          <w:lang w:val="es-ES"/>
        </w:rPr>
      </w:pPr>
      <w:r w:rsidRPr="00C7768A">
        <w:rPr>
          <w:rFonts w:asciiTheme="minorHAnsi" w:hAnsiTheme="minorHAnsi" w:cstheme="minorHAnsi"/>
          <w:b/>
          <w:sz w:val="28"/>
          <w:szCs w:val="28"/>
          <w:lang w:val="es-ES"/>
        </w:rPr>
        <w:t>Gestión de fechas y horarios de vigencia del contrato.</w:t>
      </w:r>
    </w:p>
    <w:p w14:paraId="44715715" w14:textId="33DBABDE" w:rsidR="00D05620" w:rsidRDefault="00D05620" w:rsidP="00D05620">
      <w:pPr>
        <w:rPr>
          <w:rFonts w:asciiTheme="majorHAnsi" w:hAnsiTheme="majorHAnsi"/>
          <w:b/>
          <w:sz w:val="24"/>
          <w:szCs w:val="24"/>
          <w:lang w:val="es-ES"/>
        </w:rPr>
      </w:pPr>
    </w:p>
    <w:p w14:paraId="4B2692D3" w14:textId="77777777" w:rsidR="00D05620" w:rsidRPr="00E01A5F" w:rsidRDefault="00D05620" w:rsidP="00D05620">
      <w:pPr>
        <w:rPr>
          <w:rFonts w:asciiTheme="majorHAnsi" w:hAnsiTheme="majorHAnsi"/>
          <w:b/>
          <w:sz w:val="24"/>
          <w:szCs w:val="24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2122"/>
        <w:gridCol w:w="7796"/>
      </w:tblGrid>
      <w:tr w:rsidR="00D05620" w:rsidRPr="00260F34" w14:paraId="7F315488" w14:textId="77777777" w:rsidTr="00FD4470">
        <w:tc>
          <w:tcPr>
            <w:tcW w:w="2122" w:type="dxa"/>
          </w:tcPr>
          <w:p w14:paraId="21DB97EC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Código</w:t>
            </w:r>
          </w:p>
        </w:tc>
        <w:tc>
          <w:tcPr>
            <w:tcW w:w="7796" w:type="dxa"/>
          </w:tcPr>
          <w:p w14:paraId="00600876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CU0001</w:t>
            </w:r>
          </w:p>
        </w:tc>
      </w:tr>
      <w:tr w:rsidR="00D05620" w:rsidRPr="000B75CB" w14:paraId="7D72F210" w14:textId="77777777" w:rsidTr="00FD4470">
        <w:tc>
          <w:tcPr>
            <w:tcW w:w="2122" w:type="dxa"/>
          </w:tcPr>
          <w:p w14:paraId="2284D20E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Nombre del Caso de Uso</w:t>
            </w:r>
          </w:p>
        </w:tc>
        <w:tc>
          <w:tcPr>
            <w:tcW w:w="7796" w:type="dxa"/>
          </w:tcPr>
          <w:p w14:paraId="5C7B337C" w14:textId="1038C54B" w:rsidR="00D05620" w:rsidRPr="00D078E4" w:rsidRDefault="009F00D1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9F00D1">
              <w:rPr>
                <w:rFonts w:asciiTheme="minorHAnsi" w:hAnsiTheme="minorHAnsi" w:cstheme="minorHAnsi"/>
                <w:lang w:val="es-MX"/>
              </w:rPr>
              <w:t>Lectura de los contratos</w:t>
            </w:r>
          </w:p>
        </w:tc>
      </w:tr>
      <w:tr w:rsidR="00D05620" w:rsidRPr="00DA2732" w14:paraId="3F6D4690" w14:textId="77777777" w:rsidTr="00FD4470">
        <w:tc>
          <w:tcPr>
            <w:tcW w:w="2122" w:type="dxa"/>
          </w:tcPr>
          <w:p w14:paraId="3DBD3DBC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Descripción</w:t>
            </w:r>
          </w:p>
        </w:tc>
        <w:tc>
          <w:tcPr>
            <w:tcW w:w="7796" w:type="dxa"/>
          </w:tcPr>
          <w:p w14:paraId="1FF61AC2" w14:textId="4CFE1092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9F00D1">
              <w:rPr>
                <w:rFonts w:asciiTheme="minorHAnsi" w:hAnsiTheme="minorHAnsi" w:cstheme="minorHAnsi"/>
                <w:lang w:val="es-MX"/>
              </w:rPr>
              <w:t>sistema lee los contratos de los anunciantes</w:t>
            </w:r>
          </w:p>
        </w:tc>
      </w:tr>
      <w:tr w:rsidR="00D05620" w:rsidRPr="00D078E4" w14:paraId="78430AE7" w14:textId="77777777" w:rsidTr="00FD4470">
        <w:tc>
          <w:tcPr>
            <w:tcW w:w="2122" w:type="dxa"/>
          </w:tcPr>
          <w:p w14:paraId="5E38E418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Actor participante</w:t>
            </w:r>
          </w:p>
        </w:tc>
        <w:tc>
          <w:tcPr>
            <w:tcW w:w="7796" w:type="dxa"/>
          </w:tcPr>
          <w:p w14:paraId="47934822" w14:textId="71A473DE" w:rsidR="00D05620" w:rsidRPr="00D078E4" w:rsidRDefault="009F00D1" w:rsidP="00D05620">
            <w:pPr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Responsable de cabina</w:t>
            </w:r>
          </w:p>
        </w:tc>
      </w:tr>
      <w:tr w:rsidR="00D05620" w:rsidRPr="00DA2732" w14:paraId="5D8BDCEF" w14:textId="77777777" w:rsidTr="00FD4470">
        <w:tc>
          <w:tcPr>
            <w:tcW w:w="2122" w:type="dxa"/>
          </w:tcPr>
          <w:p w14:paraId="3F0635DB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Pre-Condición</w:t>
            </w:r>
          </w:p>
        </w:tc>
        <w:tc>
          <w:tcPr>
            <w:tcW w:w="7796" w:type="dxa"/>
          </w:tcPr>
          <w:p w14:paraId="6C4CE8CC" w14:textId="0FDE7AEE" w:rsidR="00D05620" w:rsidRPr="00D078E4" w:rsidRDefault="009F00D1" w:rsidP="00D05620">
            <w:pPr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La radiodifusora posee contratos con empresas que desean ser anunciadas por este medio</w:t>
            </w:r>
          </w:p>
        </w:tc>
      </w:tr>
      <w:tr w:rsidR="00D05620" w:rsidRPr="00DA2732" w14:paraId="43D55582" w14:textId="77777777" w:rsidTr="00FD4470">
        <w:tc>
          <w:tcPr>
            <w:tcW w:w="2122" w:type="dxa"/>
          </w:tcPr>
          <w:p w14:paraId="59A79C5B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Flujo Básico</w:t>
            </w:r>
          </w:p>
        </w:tc>
        <w:tc>
          <w:tcPr>
            <w:tcW w:w="7796" w:type="dxa"/>
          </w:tcPr>
          <w:p w14:paraId="0E263F9B" w14:textId="626A8877" w:rsidR="00D05620" w:rsidRPr="009F00D1" w:rsidRDefault="009F00D1" w:rsidP="009F00D1">
            <w:pPr>
              <w:pStyle w:val="Prrafodelista"/>
              <w:numPr>
                <w:ilvl w:val="0"/>
                <w:numId w:val="41"/>
              </w:numPr>
              <w:rPr>
                <w:rFonts w:asciiTheme="minorHAnsi" w:hAnsiTheme="minorHAnsi" w:cstheme="minorHAnsi"/>
                <w:lang w:val="es-MX"/>
              </w:rPr>
            </w:pPr>
            <w:r w:rsidRPr="009F00D1">
              <w:rPr>
                <w:rFonts w:asciiTheme="minorHAnsi" w:hAnsiTheme="minorHAnsi" w:cstheme="minorHAnsi"/>
                <w:lang w:val="es-MX"/>
              </w:rPr>
              <w:t>La</w:t>
            </w:r>
            <w:r w:rsidR="00D05620" w:rsidRPr="009F00D1">
              <w:rPr>
                <w:rFonts w:asciiTheme="minorHAnsi" w:hAnsiTheme="minorHAnsi" w:cstheme="minorHAnsi"/>
                <w:lang w:val="es-MX"/>
              </w:rPr>
              <w:t xml:space="preserve"> </w:t>
            </w:r>
            <w:r w:rsidRPr="009F00D1">
              <w:rPr>
                <w:rFonts w:asciiTheme="minorHAnsi" w:hAnsiTheme="minorHAnsi" w:cstheme="minorHAnsi"/>
                <w:lang w:val="es-MX"/>
              </w:rPr>
              <w:t>radiodifusora genera contratos con anunciantes</w:t>
            </w:r>
          </w:p>
          <w:p w14:paraId="6C62CA0A" w14:textId="49E15777" w:rsidR="00D05620" w:rsidRPr="009F00D1" w:rsidRDefault="009F00D1" w:rsidP="009F00D1">
            <w:pPr>
              <w:pStyle w:val="Prrafodelista"/>
              <w:numPr>
                <w:ilvl w:val="0"/>
                <w:numId w:val="41"/>
              </w:numPr>
              <w:rPr>
                <w:rFonts w:asciiTheme="minorHAnsi" w:hAnsiTheme="minorHAnsi" w:cstheme="minorHAnsi"/>
                <w:lang w:val="es-MX"/>
              </w:rPr>
            </w:pPr>
            <w:r w:rsidRPr="009F00D1">
              <w:rPr>
                <w:rFonts w:asciiTheme="minorHAnsi" w:hAnsiTheme="minorHAnsi" w:cstheme="minorHAnsi"/>
                <w:lang w:val="es-MX"/>
              </w:rPr>
              <w:t>La radiodifusora da acceso a los contratos al responsable de la cabina</w:t>
            </w:r>
          </w:p>
          <w:p w14:paraId="67AE38A8" w14:textId="3180DC58" w:rsidR="00FD4470" w:rsidRDefault="00FD4470" w:rsidP="00FD4470">
            <w:pPr>
              <w:pStyle w:val="Prrafodelista"/>
              <w:numPr>
                <w:ilvl w:val="0"/>
                <w:numId w:val="41"/>
              </w:numPr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El responsable de la cabina genera los formatos necesarios para la lectura del sistema</w:t>
            </w:r>
          </w:p>
          <w:p w14:paraId="24EDCC55" w14:textId="54035AB4" w:rsidR="00D05620" w:rsidRPr="00FD4470" w:rsidRDefault="00D05620" w:rsidP="00FD4470">
            <w:pPr>
              <w:pStyle w:val="Prrafodelista"/>
              <w:numPr>
                <w:ilvl w:val="0"/>
                <w:numId w:val="41"/>
              </w:numPr>
              <w:rPr>
                <w:rFonts w:asciiTheme="minorHAnsi" w:hAnsiTheme="minorHAnsi" w:cstheme="minorHAnsi"/>
                <w:lang w:val="es-MX"/>
              </w:rPr>
            </w:pPr>
            <w:r w:rsidRPr="00FD4470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9F00D1" w:rsidRPr="00FD4470">
              <w:rPr>
                <w:rFonts w:asciiTheme="minorHAnsi" w:hAnsiTheme="minorHAnsi" w:cstheme="minorHAnsi"/>
                <w:lang w:val="es-MX"/>
              </w:rPr>
              <w:t>responsable de la cabina ingresa los archivos (</w:t>
            </w:r>
            <w:r w:rsidR="00FD4470">
              <w:rPr>
                <w:rFonts w:asciiTheme="minorHAnsi" w:hAnsiTheme="minorHAnsi" w:cstheme="minorHAnsi"/>
                <w:lang w:val="es-MX"/>
              </w:rPr>
              <w:t>formatos</w:t>
            </w:r>
            <w:r w:rsidR="009F00D1" w:rsidRPr="00FD4470">
              <w:rPr>
                <w:rFonts w:asciiTheme="minorHAnsi" w:hAnsiTheme="minorHAnsi" w:cstheme="minorHAnsi"/>
                <w:lang w:val="es-MX"/>
              </w:rPr>
              <w:t>) al sistema</w:t>
            </w:r>
          </w:p>
          <w:p w14:paraId="6015EA96" w14:textId="2B140E0B" w:rsidR="00D05620" w:rsidRPr="00FD4470" w:rsidRDefault="00D05620" w:rsidP="00FD4470">
            <w:pPr>
              <w:pStyle w:val="Prrafodelista"/>
              <w:numPr>
                <w:ilvl w:val="0"/>
                <w:numId w:val="41"/>
              </w:numPr>
              <w:rPr>
                <w:rFonts w:asciiTheme="minorHAnsi" w:hAnsiTheme="minorHAnsi" w:cstheme="minorHAnsi"/>
                <w:lang w:val="es-MX"/>
              </w:rPr>
            </w:pPr>
            <w:r w:rsidRPr="00FD4470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9F00D1" w:rsidRPr="00FD4470">
              <w:rPr>
                <w:rFonts w:asciiTheme="minorHAnsi" w:hAnsiTheme="minorHAnsi" w:cstheme="minorHAnsi"/>
                <w:lang w:val="es-MX"/>
              </w:rPr>
              <w:t>sistema lee los archivos</w:t>
            </w:r>
            <w:r w:rsidR="00FD4470">
              <w:rPr>
                <w:rFonts w:asciiTheme="minorHAnsi" w:hAnsiTheme="minorHAnsi" w:cstheme="minorHAnsi"/>
                <w:lang w:val="es-MX"/>
              </w:rPr>
              <w:t>,</w:t>
            </w:r>
            <w:r w:rsidR="009F00D1" w:rsidRPr="00FD4470">
              <w:rPr>
                <w:rFonts w:asciiTheme="minorHAnsi" w:hAnsiTheme="minorHAnsi" w:cstheme="minorHAnsi"/>
                <w:lang w:val="es-MX"/>
              </w:rPr>
              <w:t xml:space="preserve"> obteniendo los datos necesarios</w:t>
            </w:r>
          </w:p>
        </w:tc>
      </w:tr>
      <w:tr w:rsidR="00D05620" w:rsidRPr="00DA2732" w14:paraId="3AA12922" w14:textId="77777777" w:rsidTr="00FD4470">
        <w:tc>
          <w:tcPr>
            <w:tcW w:w="2122" w:type="dxa"/>
          </w:tcPr>
          <w:p w14:paraId="6A3E3B9C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Post-Condición</w:t>
            </w:r>
          </w:p>
        </w:tc>
        <w:tc>
          <w:tcPr>
            <w:tcW w:w="7796" w:type="dxa"/>
          </w:tcPr>
          <w:p w14:paraId="7081B246" w14:textId="540511C1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9F00D1">
              <w:rPr>
                <w:rFonts w:asciiTheme="minorHAnsi" w:hAnsiTheme="minorHAnsi" w:cstheme="minorHAnsi"/>
                <w:lang w:val="es-MX"/>
              </w:rPr>
              <w:t>sistema obtiene los datos de todos los contratos y los aloja en bd</w:t>
            </w:r>
            <w:r w:rsidRPr="00D078E4">
              <w:rPr>
                <w:rFonts w:asciiTheme="minorHAnsi" w:hAnsiTheme="minorHAnsi" w:cstheme="minorHAnsi"/>
                <w:lang w:val="es-MX"/>
              </w:rPr>
              <w:t xml:space="preserve">  </w:t>
            </w:r>
          </w:p>
        </w:tc>
      </w:tr>
      <w:tr w:rsidR="00D05620" w:rsidRPr="00DA2732" w14:paraId="3E62AF7B" w14:textId="77777777" w:rsidTr="00FD4470">
        <w:tc>
          <w:tcPr>
            <w:tcW w:w="2122" w:type="dxa"/>
          </w:tcPr>
          <w:p w14:paraId="53B3C103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Flujo Alterno</w:t>
            </w:r>
          </w:p>
        </w:tc>
        <w:tc>
          <w:tcPr>
            <w:tcW w:w="7796" w:type="dxa"/>
          </w:tcPr>
          <w:p w14:paraId="32006AC1" w14:textId="3292AE45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[Si tras el paso </w:t>
            </w:r>
            <w:r w:rsidR="00FD4470">
              <w:rPr>
                <w:rFonts w:asciiTheme="minorHAnsi" w:hAnsiTheme="minorHAnsi" w:cstheme="minorHAnsi"/>
                <w:lang w:val="es-MX"/>
              </w:rPr>
              <w:t>4</w:t>
            </w:r>
            <w:r w:rsidRPr="00D078E4">
              <w:rPr>
                <w:rFonts w:asciiTheme="minorHAnsi" w:hAnsiTheme="minorHAnsi" w:cstheme="minorHAnsi"/>
                <w:lang w:val="es-MX"/>
              </w:rPr>
              <w:t>, l</w:t>
            </w:r>
            <w:r w:rsidR="00FD4470">
              <w:rPr>
                <w:rFonts w:asciiTheme="minorHAnsi" w:hAnsiTheme="minorHAnsi" w:cstheme="minorHAnsi"/>
                <w:lang w:val="es-MX"/>
              </w:rPr>
              <w:t>os archivos son ilegibles para el sistema</w:t>
            </w:r>
            <w:r w:rsidRPr="00D078E4">
              <w:rPr>
                <w:rFonts w:asciiTheme="minorHAnsi" w:hAnsiTheme="minorHAnsi" w:cstheme="minorHAnsi"/>
                <w:lang w:val="es-MX"/>
              </w:rPr>
              <w:t xml:space="preserve"> </w:t>
            </w:r>
          </w:p>
          <w:p w14:paraId="023259C9" w14:textId="77777777" w:rsidR="00FD4470" w:rsidRDefault="00D05620" w:rsidP="00FD447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FD4470">
              <w:rPr>
                <w:rFonts w:asciiTheme="minorHAnsi" w:hAnsiTheme="minorHAnsi" w:cstheme="minorHAnsi"/>
                <w:lang w:val="es-MX"/>
              </w:rPr>
              <w:t>responsable deberá generar de nueva cuenta los formatos para pasar al sistema</w:t>
            </w:r>
          </w:p>
          <w:p w14:paraId="51F4FB8A" w14:textId="3914315D" w:rsidR="00D05620" w:rsidRPr="00D078E4" w:rsidRDefault="00D05620" w:rsidP="00FD447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Volver al paso </w:t>
            </w:r>
            <w:r w:rsidR="00FD4470">
              <w:rPr>
                <w:rFonts w:asciiTheme="minorHAnsi" w:hAnsiTheme="minorHAnsi" w:cstheme="minorHAnsi"/>
                <w:lang w:val="es-MX"/>
              </w:rPr>
              <w:t>4</w:t>
            </w:r>
            <w:r w:rsidRPr="00D078E4">
              <w:rPr>
                <w:rFonts w:asciiTheme="minorHAnsi" w:hAnsiTheme="minorHAnsi" w:cstheme="minorHAnsi"/>
                <w:lang w:val="es-MX"/>
              </w:rPr>
              <w:t xml:space="preserve"> del escenario principal</w:t>
            </w:r>
          </w:p>
        </w:tc>
      </w:tr>
      <w:tr w:rsidR="00D05620" w:rsidRPr="00D078E4" w14:paraId="5E790243" w14:textId="77777777" w:rsidTr="00FD4470">
        <w:tc>
          <w:tcPr>
            <w:tcW w:w="2122" w:type="dxa"/>
          </w:tcPr>
          <w:p w14:paraId="6AF2CD0F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Elaborado por:</w:t>
            </w:r>
          </w:p>
        </w:tc>
        <w:tc>
          <w:tcPr>
            <w:tcW w:w="7796" w:type="dxa"/>
          </w:tcPr>
          <w:p w14:paraId="7FB1AE4F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>Ucan Carlos</w:t>
            </w:r>
          </w:p>
        </w:tc>
      </w:tr>
    </w:tbl>
    <w:p w14:paraId="63589E07" w14:textId="77777777" w:rsidR="00D05620" w:rsidRPr="00D078E4" w:rsidRDefault="00D05620" w:rsidP="00D05620">
      <w:pPr>
        <w:rPr>
          <w:rFonts w:ascii="Tahoma" w:hAnsi="Tahoma" w:cs="Tahoma"/>
          <w:sz w:val="24"/>
          <w:szCs w:val="24"/>
          <w:lang w:val="es-MX"/>
        </w:rPr>
      </w:pPr>
      <w:r>
        <w:rPr>
          <w:rFonts w:ascii="Tahoma" w:hAnsi="Tahoma" w:cs="Tahoma"/>
          <w:sz w:val="24"/>
          <w:szCs w:val="24"/>
          <w:lang w:val="es-MX"/>
        </w:rPr>
        <w:br w:type="page"/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122"/>
        <w:gridCol w:w="7371"/>
      </w:tblGrid>
      <w:tr w:rsidR="00D05620" w:rsidRPr="00D078E4" w14:paraId="03CDA219" w14:textId="77777777" w:rsidTr="00B75C39">
        <w:tc>
          <w:tcPr>
            <w:tcW w:w="2122" w:type="dxa"/>
          </w:tcPr>
          <w:p w14:paraId="59B35CA4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lastRenderedPageBreak/>
              <w:t>Código</w:t>
            </w:r>
          </w:p>
        </w:tc>
        <w:tc>
          <w:tcPr>
            <w:tcW w:w="7371" w:type="dxa"/>
          </w:tcPr>
          <w:p w14:paraId="50F5E135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CU0002</w:t>
            </w:r>
          </w:p>
        </w:tc>
      </w:tr>
      <w:tr w:rsidR="00D05620" w:rsidRPr="00DA2732" w14:paraId="3FBC5A6E" w14:textId="77777777" w:rsidTr="00B75C39">
        <w:tc>
          <w:tcPr>
            <w:tcW w:w="2122" w:type="dxa"/>
          </w:tcPr>
          <w:p w14:paraId="02D04585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Nombre del Caso de Uso</w:t>
            </w:r>
          </w:p>
        </w:tc>
        <w:tc>
          <w:tcPr>
            <w:tcW w:w="7371" w:type="dxa"/>
          </w:tcPr>
          <w:p w14:paraId="0B07A7C8" w14:textId="633A89FE" w:rsidR="00D05620" w:rsidRPr="00D078E4" w:rsidRDefault="009F00D1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FD4470">
              <w:rPr>
                <w:rFonts w:asciiTheme="minorHAnsi" w:hAnsiTheme="minorHAnsi" w:cstheme="minorHAnsi"/>
                <w:lang w:val="es-MX"/>
              </w:rPr>
              <w:t>Limitación de fechas y horarios de reproducción.</w:t>
            </w:r>
          </w:p>
        </w:tc>
      </w:tr>
      <w:tr w:rsidR="00D05620" w:rsidRPr="00DA2732" w14:paraId="63B8636E" w14:textId="77777777" w:rsidTr="00B75C39">
        <w:tc>
          <w:tcPr>
            <w:tcW w:w="2122" w:type="dxa"/>
          </w:tcPr>
          <w:p w14:paraId="37E61654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Descripción</w:t>
            </w:r>
          </w:p>
        </w:tc>
        <w:tc>
          <w:tcPr>
            <w:tcW w:w="7371" w:type="dxa"/>
          </w:tcPr>
          <w:p w14:paraId="10F3600C" w14:textId="0CFC3936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FD4470">
              <w:rPr>
                <w:rFonts w:asciiTheme="minorHAnsi" w:hAnsiTheme="minorHAnsi" w:cstheme="minorHAnsi"/>
                <w:lang w:val="es-MX"/>
              </w:rPr>
              <w:t>sistema deberá incluir los anuncios de acuerdo a la vigencia del contrato del anunciante</w:t>
            </w:r>
          </w:p>
        </w:tc>
      </w:tr>
      <w:tr w:rsidR="00D05620" w:rsidRPr="00D078E4" w14:paraId="77575482" w14:textId="77777777" w:rsidTr="00B75C39">
        <w:tc>
          <w:tcPr>
            <w:tcW w:w="2122" w:type="dxa"/>
          </w:tcPr>
          <w:p w14:paraId="33CB6035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Actor participante</w:t>
            </w:r>
          </w:p>
        </w:tc>
        <w:tc>
          <w:tcPr>
            <w:tcW w:w="7371" w:type="dxa"/>
          </w:tcPr>
          <w:p w14:paraId="1C36A4A7" w14:textId="424B4D96" w:rsidR="00D05620" w:rsidRPr="00D078E4" w:rsidRDefault="00FD4470" w:rsidP="00D05620">
            <w:pPr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Sistema</w:t>
            </w:r>
          </w:p>
        </w:tc>
      </w:tr>
      <w:tr w:rsidR="00D05620" w:rsidRPr="00DA2732" w14:paraId="1CC72B82" w14:textId="77777777" w:rsidTr="00B75C39">
        <w:tc>
          <w:tcPr>
            <w:tcW w:w="2122" w:type="dxa"/>
          </w:tcPr>
          <w:p w14:paraId="6C52081E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Pre-Condición</w:t>
            </w:r>
          </w:p>
        </w:tc>
        <w:tc>
          <w:tcPr>
            <w:tcW w:w="7371" w:type="dxa"/>
          </w:tcPr>
          <w:p w14:paraId="220E61B5" w14:textId="6A50489A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FD4470">
              <w:rPr>
                <w:rFonts w:asciiTheme="minorHAnsi" w:hAnsiTheme="minorHAnsi" w:cstheme="minorHAnsi"/>
                <w:lang w:val="es-MX"/>
              </w:rPr>
              <w:t>sistema deberá tener registrados los datos de los contratos vigentes</w:t>
            </w:r>
          </w:p>
        </w:tc>
      </w:tr>
      <w:tr w:rsidR="00D05620" w:rsidRPr="00DA2732" w14:paraId="6A877FF0" w14:textId="77777777" w:rsidTr="00B75C39">
        <w:tc>
          <w:tcPr>
            <w:tcW w:w="2122" w:type="dxa"/>
          </w:tcPr>
          <w:p w14:paraId="1FDCCA08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Flujo Básico</w:t>
            </w:r>
          </w:p>
        </w:tc>
        <w:tc>
          <w:tcPr>
            <w:tcW w:w="7371" w:type="dxa"/>
          </w:tcPr>
          <w:p w14:paraId="743F6A66" w14:textId="5D8ABE9E" w:rsidR="00D05620" w:rsidRPr="00B75C39" w:rsidRDefault="00D05620" w:rsidP="00B75C39">
            <w:pPr>
              <w:pStyle w:val="Prrafodelista"/>
              <w:numPr>
                <w:ilvl w:val="0"/>
                <w:numId w:val="42"/>
              </w:numPr>
              <w:rPr>
                <w:rFonts w:asciiTheme="minorHAnsi" w:hAnsiTheme="minorHAnsi" w:cstheme="minorHAnsi"/>
                <w:lang w:val="es-MX"/>
              </w:rPr>
            </w:pPr>
            <w:r w:rsidRPr="00B75C39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FD4470" w:rsidRPr="00B75C39">
              <w:rPr>
                <w:rFonts w:asciiTheme="minorHAnsi" w:hAnsiTheme="minorHAnsi" w:cstheme="minorHAnsi"/>
                <w:lang w:val="es-MX"/>
              </w:rPr>
              <w:t xml:space="preserve">sistema </w:t>
            </w:r>
            <w:r w:rsidR="00A56103" w:rsidRPr="00B75C39">
              <w:rPr>
                <w:rFonts w:asciiTheme="minorHAnsi" w:hAnsiTheme="minorHAnsi" w:cstheme="minorHAnsi"/>
                <w:lang w:val="es-MX"/>
              </w:rPr>
              <w:t>lee los campos fecha para determinar si el proceso sigue vigente</w:t>
            </w:r>
          </w:p>
          <w:p w14:paraId="2EBF92EF" w14:textId="7B04D6CB" w:rsidR="00A56103" w:rsidRPr="00B75C39" w:rsidRDefault="00A56103" w:rsidP="00B75C39">
            <w:pPr>
              <w:pStyle w:val="Prrafodelista"/>
              <w:numPr>
                <w:ilvl w:val="0"/>
                <w:numId w:val="42"/>
              </w:numPr>
              <w:rPr>
                <w:rFonts w:asciiTheme="minorHAnsi" w:hAnsiTheme="minorHAnsi" w:cstheme="minorHAnsi"/>
                <w:lang w:val="es-MX"/>
              </w:rPr>
            </w:pPr>
            <w:r w:rsidRPr="00B75C39">
              <w:rPr>
                <w:rFonts w:asciiTheme="minorHAnsi" w:hAnsiTheme="minorHAnsi" w:cstheme="minorHAnsi"/>
                <w:lang w:val="es-MX"/>
              </w:rPr>
              <w:t>El sistema lee el campo horario de los anuncios</w:t>
            </w:r>
          </w:p>
          <w:p w14:paraId="26127192" w14:textId="0A58BE60" w:rsidR="00D05620" w:rsidRPr="00B75C39" w:rsidRDefault="00D05620" w:rsidP="00B75C39">
            <w:pPr>
              <w:pStyle w:val="Prrafodelista"/>
              <w:numPr>
                <w:ilvl w:val="0"/>
                <w:numId w:val="42"/>
              </w:numPr>
              <w:rPr>
                <w:rFonts w:asciiTheme="minorHAnsi" w:hAnsiTheme="minorHAnsi" w:cstheme="minorHAnsi"/>
                <w:lang w:val="es-MX"/>
              </w:rPr>
            </w:pPr>
            <w:r w:rsidRPr="00B75C39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A56103" w:rsidRPr="00B75C39">
              <w:rPr>
                <w:rFonts w:asciiTheme="minorHAnsi" w:hAnsiTheme="minorHAnsi" w:cstheme="minorHAnsi"/>
                <w:lang w:val="es-MX"/>
              </w:rPr>
              <w:t>sistema compara y establece el orden de reproducción</w:t>
            </w:r>
            <w:r w:rsidRPr="00B75C39">
              <w:rPr>
                <w:rFonts w:asciiTheme="minorHAnsi" w:hAnsiTheme="minorHAnsi" w:cstheme="minorHAnsi"/>
                <w:lang w:val="es-MX"/>
              </w:rPr>
              <w:t xml:space="preserve"> </w:t>
            </w:r>
          </w:p>
          <w:p w14:paraId="2C9BC63B" w14:textId="1140DCF2" w:rsidR="00D05620" w:rsidRPr="00B75C39" w:rsidRDefault="00A56103" w:rsidP="00B75C39">
            <w:pPr>
              <w:pStyle w:val="Prrafodelista"/>
              <w:numPr>
                <w:ilvl w:val="0"/>
                <w:numId w:val="42"/>
              </w:numPr>
              <w:rPr>
                <w:rFonts w:asciiTheme="minorHAnsi" w:hAnsiTheme="minorHAnsi" w:cstheme="minorHAnsi"/>
                <w:lang w:val="es-MX"/>
              </w:rPr>
            </w:pPr>
            <w:r w:rsidRPr="00B75C39">
              <w:rPr>
                <w:rFonts w:asciiTheme="minorHAnsi" w:hAnsiTheme="minorHAnsi" w:cstheme="minorHAnsi"/>
                <w:lang w:val="es-MX"/>
              </w:rPr>
              <w:t>El sistema descarta anuncios</w:t>
            </w:r>
            <w:r w:rsidR="00D05620" w:rsidRPr="00B75C39">
              <w:rPr>
                <w:rFonts w:asciiTheme="minorHAnsi" w:hAnsiTheme="minorHAnsi" w:cstheme="minorHAnsi"/>
                <w:lang w:val="es-MX"/>
              </w:rPr>
              <w:t xml:space="preserve"> </w:t>
            </w:r>
            <w:r w:rsidRPr="00B75C39">
              <w:rPr>
                <w:rFonts w:asciiTheme="minorHAnsi" w:hAnsiTheme="minorHAnsi" w:cstheme="minorHAnsi"/>
                <w:lang w:val="es-MX"/>
              </w:rPr>
              <w:t xml:space="preserve">si el anterior es el mismo </w:t>
            </w:r>
          </w:p>
          <w:p w14:paraId="6F109741" w14:textId="5CF1BE8F" w:rsidR="00D05620" w:rsidRPr="00B75C39" w:rsidRDefault="00D05620" w:rsidP="00B75C39">
            <w:pPr>
              <w:pStyle w:val="Prrafodelista"/>
              <w:numPr>
                <w:ilvl w:val="0"/>
                <w:numId w:val="42"/>
              </w:numPr>
              <w:rPr>
                <w:rFonts w:asciiTheme="minorHAnsi" w:hAnsiTheme="minorHAnsi" w:cstheme="minorHAnsi"/>
                <w:lang w:val="es-MX"/>
              </w:rPr>
            </w:pPr>
            <w:r w:rsidRPr="00B75C39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A56103" w:rsidRPr="00B75C39">
              <w:rPr>
                <w:rFonts w:asciiTheme="minorHAnsi" w:hAnsiTheme="minorHAnsi" w:cstheme="minorHAnsi"/>
                <w:lang w:val="es-MX"/>
              </w:rPr>
              <w:t>sistema genera el primer paso de la lista de reproducción</w:t>
            </w:r>
          </w:p>
        </w:tc>
      </w:tr>
      <w:tr w:rsidR="00D05620" w:rsidRPr="00DA2732" w14:paraId="41C7E668" w14:textId="77777777" w:rsidTr="00B75C39">
        <w:tc>
          <w:tcPr>
            <w:tcW w:w="2122" w:type="dxa"/>
          </w:tcPr>
          <w:p w14:paraId="6B44069B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Post-Condición</w:t>
            </w:r>
          </w:p>
        </w:tc>
        <w:tc>
          <w:tcPr>
            <w:tcW w:w="7371" w:type="dxa"/>
          </w:tcPr>
          <w:p w14:paraId="2BBE6225" w14:textId="31CAA0A2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A56103">
              <w:rPr>
                <w:rFonts w:asciiTheme="minorHAnsi" w:hAnsiTheme="minorHAnsi" w:cstheme="minorHAnsi"/>
                <w:lang w:val="es-MX"/>
              </w:rPr>
              <w:t xml:space="preserve">sistema genera la lista </w:t>
            </w:r>
            <w:r w:rsidR="00B75C39">
              <w:rPr>
                <w:rFonts w:asciiTheme="minorHAnsi" w:hAnsiTheme="minorHAnsi" w:cstheme="minorHAnsi"/>
                <w:lang w:val="es-MX"/>
              </w:rPr>
              <w:t xml:space="preserve">previa </w:t>
            </w:r>
            <w:r w:rsidR="00A56103">
              <w:rPr>
                <w:rFonts w:asciiTheme="minorHAnsi" w:hAnsiTheme="minorHAnsi" w:cstheme="minorHAnsi"/>
                <w:lang w:val="es-MX"/>
              </w:rPr>
              <w:t>de reproducción</w:t>
            </w:r>
          </w:p>
        </w:tc>
      </w:tr>
      <w:tr w:rsidR="00D05620" w:rsidRPr="00DA2732" w14:paraId="094D65BA" w14:textId="77777777" w:rsidTr="00B75C39">
        <w:tc>
          <w:tcPr>
            <w:tcW w:w="2122" w:type="dxa"/>
          </w:tcPr>
          <w:p w14:paraId="2CDEE9C4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Flujo Alterno</w:t>
            </w:r>
          </w:p>
        </w:tc>
        <w:tc>
          <w:tcPr>
            <w:tcW w:w="7371" w:type="dxa"/>
          </w:tcPr>
          <w:p w14:paraId="7EBAD0B4" w14:textId="664010B5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>[Si tras el paso 4, al</w:t>
            </w:r>
            <w:r w:rsidR="00B75C39">
              <w:rPr>
                <w:rFonts w:asciiTheme="minorHAnsi" w:hAnsiTheme="minorHAnsi" w:cstheme="minorHAnsi"/>
                <w:lang w:val="es-MX"/>
              </w:rPr>
              <w:t xml:space="preserve"> verificar el spot anterior se percata que el del mismo anunciante, sin importar la versión</w:t>
            </w:r>
            <w:r w:rsidRPr="00D078E4">
              <w:rPr>
                <w:rFonts w:asciiTheme="minorHAnsi" w:hAnsiTheme="minorHAnsi" w:cstheme="minorHAnsi"/>
                <w:lang w:val="es-MX"/>
              </w:rPr>
              <w:t xml:space="preserve">] </w:t>
            </w:r>
          </w:p>
          <w:p w14:paraId="5FE574B0" w14:textId="66DB127D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B75C39">
              <w:rPr>
                <w:rFonts w:asciiTheme="minorHAnsi" w:hAnsiTheme="minorHAnsi" w:cstheme="minorHAnsi"/>
                <w:lang w:val="es-MX"/>
              </w:rPr>
              <w:t>sistema debe descartar el siguiente spot, en caso que se trate del mismo producto.</w:t>
            </w:r>
          </w:p>
          <w:p w14:paraId="00BA61FA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>Volver al paso 4 del escenario principal</w:t>
            </w:r>
          </w:p>
        </w:tc>
      </w:tr>
      <w:tr w:rsidR="00D05620" w:rsidRPr="00D078E4" w14:paraId="6D7E4803" w14:textId="77777777" w:rsidTr="00B75C39">
        <w:tc>
          <w:tcPr>
            <w:tcW w:w="2122" w:type="dxa"/>
          </w:tcPr>
          <w:p w14:paraId="794442FF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Elaborado por:</w:t>
            </w:r>
          </w:p>
        </w:tc>
        <w:tc>
          <w:tcPr>
            <w:tcW w:w="7371" w:type="dxa"/>
          </w:tcPr>
          <w:p w14:paraId="4ACB1F58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>Ucan Carlos</w:t>
            </w:r>
          </w:p>
        </w:tc>
      </w:tr>
    </w:tbl>
    <w:p w14:paraId="209D7B26" w14:textId="5D38FCCD" w:rsidR="00D05620" w:rsidRDefault="00D05620"/>
    <w:p w14:paraId="6E473922" w14:textId="4A769302" w:rsidR="00B75C39" w:rsidRDefault="00B75C39"/>
    <w:p w14:paraId="41F2A279" w14:textId="6765497B" w:rsidR="00B75C39" w:rsidRDefault="00B75C39"/>
    <w:p w14:paraId="33C0E533" w14:textId="0A25B67D" w:rsidR="00B75C39" w:rsidRDefault="00B75C39"/>
    <w:p w14:paraId="63D68E88" w14:textId="3926EF4B" w:rsidR="00B75C39" w:rsidRDefault="00B75C39"/>
    <w:p w14:paraId="25B6DBB3" w14:textId="77777777" w:rsidR="00B75C39" w:rsidRDefault="00B75C39"/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122"/>
        <w:gridCol w:w="7371"/>
      </w:tblGrid>
      <w:tr w:rsidR="00D05620" w:rsidRPr="00D078E4" w14:paraId="730F48DB" w14:textId="77777777" w:rsidTr="00B75C39">
        <w:tc>
          <w:tcPr>
            <w:tcW w:w="2122" w:type="dxa"/>
          </w:tcPr>
          <w:p w14:paraId="548A358C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Código</w:t>
            </w:r>
          </w:p>
        </w:tc>
        <w:tc>
          <w:tcPr>
            <w:tcW w:w="7371" w:type="dxa"/>
          </w:tcPr>
          <w:p w14:paraId="55352668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CU0003</w:t>
            </w:r>
          </w:p>
        </w:tc>
      </w:tr>
      <w:tr w:rsidR="00D05620" w:rsidRPr="00DA2732" w14:paraId="2A61A61F" w14:textId="77777777" w:rsidTr="00B75C39">
        <w:tc>
          <w:tcPr>
            <w:tcW w:w="2122" w:type="dxa"/>
          </w:tcPr>
          <w:p w14:paraId="2C6AFB09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Nombre del Caso de Uso</w:t>
            </w:r>
          </w:p>
        </w:tc>
        <w:tc>
          <w:tcPr>
            <w:tcW w:w="7371" w:type="dxa"/>
          </w:tcPr>
          <w:p w14:paraId="1F2D5D51" w14:textId="5CA7A86F" w:rsidR="00D05620" w:rsidRPr="00D078E4" w:rsidRDefault="009F00D1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B75C39">
              <w:rPr>
                <w:rFonts w:asciiTheme="minorHAnsi" w:hAnsiTheme="minorHAnsi" w:cstheme="minorHAnsi"/>
                <w:lang w:val="es-MX"/>
              </w:rPr>
              <w:t>Limitación entre el contenido reproducido</w:t>
            </w:r>
          </w:p>
        </w:tc>
      </w:tr>
      <w:tr w:rsidR="00D05620" w:rsidRPr="00DA2732" w14:paraId="2024D3F2" w14:textId="77777777" w:rsidTr="00B75C39">
        <w:tc>
          <w:tcPr>
            <w:tcW w:w="2122" w:type="dxa"/>
          </w:tcPr>
          <w:p w14:paraId="7F2EC7DA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Descripción</w:t>
            </w:r>
          </w:p>
        </w:tc>
        <w:tc>
          <w:tcPr>
            <w:tcW w:w="7371" w:type="dxa"/>
          </w:tcPr>
          <w:p w14:paraId="40B5F92C" w14:textId="3CD56E0B" w:rsidR="00D05620" w:rsidRPr="00D078E4" w:rsidRDefault="00B75C39" w:rsidP="00D05620">
            <w:pPr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El sistema de acuerdo a las restricciones de contenido debe establecer el orden final de reproducción</w:t>
            </w:r>
          </w:p>
        </w:tc>
      </w:tr>
      <w:tr w:rsidR="00D05620" w:rsidRPr="00D078E4" w14:paraId="3004A2A0" w14:textId="77777777" w:rsidTr="00B75C39">
        <w:tc>
          <w:tcPr>
            <w:tcW w:w="2122" w:type="dxa"/>
          </w:tcPr>
          <w:p w14:paraId="3FE39EEA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Actor participante</w:t>
            </w:r>
          </w:p>
        </w:tc>
        <w:tc>
          <w:tcPr>
            <w:tcW w:w="7371" w:type="dxa"/>
          </w:tcPr>
          <w:p w14:paraId="1A545319" w14:textId="1323A625" w:rsidR="00D05620" w:rsidRPr="00D078E4" w:rsidRDefault="00B75C39" w:rsidP="00D05620">
            <w:pPr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Sistema</w:t>
            </w:r>
          </w:p>
        </w:tc>
      </w:tr>
      <w:tr w:rsidR="00D05620" w:rsidRPr="00DA2732" w14:paraId="322ADBEE" w14:textId="77777777" w:rsidTr="00B75C39">
        <w:tc>
          <w:tcPr>
            <w:tcW w:w="2122" w:type="dxa"/>
          </w:tcPr>
          <w:p w14:paraId="3CDFA4F9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Pre-Condición</w:t>
            </w:r>
          </w:p>
        </w:tc>
        <w:tc>
          <w:tcPr>
            <w:tcW w:w="7371" w:type="dxa"/>
          </w:tcPr>
          <w:p w14:paraId="6AC8BDEB" w14:textId="02AC210C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B75C39">
              <w:rPr>
                <w:rFonts w:asciiTheme="minorHAnsi" w:hAnsiTheme="minorHAnsi" w:cstheme="minorHAnsi"/>
                <w:lang w:val="es-MX"/>
              </w:rPr>
              <w:t>sistema genera la lista de reproducción previa</w:t>
            </w:r>
          </w:p>
        </w:tc>
      </w:tr>
      <w:tr w:rsidR="00D05620" w:rsidRPr="00DA2732" w14:paraId="323EDFAC" w14:textId="77777777" w:rsidTr="00B75C39">
        <w:tc>
          <w:tcPr>
            <w:tcW w:w="2122" w:type="dxa"/>
          </w:tcPr>
          <w:p w14:paraId="3144012B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Flujo Básico</w:t>
            </w:r>
          </w:p>
        </w:tc>
        <w:tc>
          <w:tcPr>
            <w:tcW w:w="7371" w:type="dxa"/>
          </w:tcPr>
          <w:p w14:paraId="18EDA1F2" w14:textId="43BE49BD" w:rsidR="00D05620" w:rsidRPr="00B75C39" w:rsidRDefault="00D05620" w:rsidP="00B75C39">
            <w:pPr>
              <w:pStyle w:val="Prrafodelista"/>
              <w:numPr>
                <w:ilvl w:val="0"/>
                <w:numId w:val="43"/>
              </w:numPr>
              <w:rPr>
                <w:rFonts w:asciiTheme="minorHAnsi" w:hAnsiTheme="minorHAnsi" w:cstheme="minorHAnsi"/>
                <w:lang w:val="es-MX"/>
              </w:rPr>
            </w:pPr>
            <w:r w:rsidRPr="00B75C39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B75C39">
              <w:rPr>
                <w:rFonts w:asciiTheme="minorHAnsi" w:hAnsiTheme="minorHAnsi" w:cstheme="minorHAnsi"/>
                <w:lang w:val="es-MX"/>
              </w:rPr>
              <w:t>sistema toma la lista previa y la analiza</w:t>
            </w:r>
          </w:p>
          <w:p w14:paraId="6F6A73CA" w14:textId="38D3C1E7" w:rsidR="00D05620" w:rsidRPr="00B75C39" w:rsidRDefault="00D05620" w:rsidP="00B75C39">
            <w:pPr>
              <w:pStyle w:val="Prrafodelista"/>
              <w:numPr>
                <w:ilvl w:val="0"/>
                <w:numId w:val="43"/>
              </w:numPr>
              <w:rPr>
                <w:rFonts w:asciiTheme="minorHAnsi" w:hAnsiTheme="minorHAnsi" w:cstheme="minorHAnsi"/>
                <w:lang w:val="es-MX"/>
              </w:rPr>
            </w:pPr>
            <w:r w:rsidRPr="00B75C39">
              <w:rPr>
                <w:rFonts w:asciiTheme="minorHAnsi" w:hAnsiTheme="minorHAnsi" w:cstheme="minorHAnsi"/>
                <w:lang w:val="es-MX"/>
              </w:rPr>
              <w:t>El</w:t>
            </w:r>
            <w:r w:rsidR="00B75C39">
              <w:rPr>
                <w:rFonts w:asciiTheme="minorHAnsi" w:hAnsiTheme="minorHAnsi" w:cstheme="minorHAnsi"/>
                <w:lang w:val="es-MX"/>
              </w:rPr>
              <w:t xml:space="preserve"> sistema reprograma el orden del spot en caso de no compatibilidad</w:t>
            </w:r>
          </w:p>
          <w:p w14:paraId="40C0746A" w14:textId="4FCC0E52" w:rsidR="00D05620" w:rsidRPr="00B75C39" w:rsidRDefault="00D05620" w:rsidP="00B75C39">
            <w:pPr>
              <w:pStyle w:val="Prrafodelista"/>
              <w:numPr>
                <w:ilvl w:val="0"/>
                <w:numId w:val="43"/>
              </w:numPr>
              <w:rPr>
                <w:rFonts w:asciiTheme="minorHAnsi" w:hAnsiTheme="minorHAnsi" w:cstheme="minorHAnsi"/>
                <w:lang w:val="es-MX"/>
              </w:rPr>
            </w:pPr>
            <w:r w:rsidRPr="00B75C39">
              <w:rPr>
                <w:rFonts w:asciiTheme="minorHAnsi" w:hAnsiTheme="minorHAnsi" w:cstheme="minorHAnsi"/>
                <w:lang w:val="es-MX"/>
              </w:rPr>
              <w:t>La</w:t>
            </w:r>
            <w:r w:rsidR="00B75C39">
              <w:rPr>
                <w:rFonts w:asciiTheme="minorHAnsi" w:hAnsiTheme="minorHAnsi" w:cstheme="minorHAnsi"/>
                <w:lang w:val="es-MX"/>
              </w:rPr>
              <w:t xml:space="preserve"> sistema genera la lista final</w:t>
            </w:r>
          </w:p>
        </w:tc>
      </w:tr>
      <w:tr w:rsidR="00D05620" w:rsidRPr="00DA2732" w14:paraId="68595383" w14:textId="77777777" w:rsidTr="00B75C39">
        <w:tc>
          <w:tcPr>
            <w:tcW w:w="2122" w:type="dxa"/>
          </w:tcPr>
          <w:p w14:paraId="3117A92B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Post-Condición</w:t>
            </w:r>
          </w:p>
        </w:tc>
        <w:tc>
          <w:tcPr>
            <w:tcW w:w="7371" w:type="dxa"/>
          </w:tcPr>
          <w:p w14:paraId="73C1AEBC" w14:textId="0AFAD535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B75C39">
              <w:rPr>
                <w:rFonts w:asciiTheme="minorHAnsi" w:hAnsiTheme="minorHAnsi" w:cstheme="minorHAnsi"/>
                <w:lang w:val="es-MX"/>
              </w:rPr>
              <w:t>sistema genera la lista de reproducción final</w:t>
            </w:r>
          </w:p>
        </w:tc>
      </w:tr>
      <w:tr w:rsidR="00D05620" w:rsidRPr="00DA2732" w14:paraId="4945CAC3" w14:textId="77777777" w:rsidTr="00B75C39">
        <w:tc>
          <w:tcPr>
            <w:tcW w:w="2122" w:type="dxa"/>
          </w:tcPr>
          <w:p w14:paraId="45E5B41D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Flujo Alterno</w:t>
            </w:r>
          </w:p>
        </w:tc>
        <w:tc>
          <w:tcPr>
            <w:tcW w:w="7371" w:type="dxa"/>
          </w:tcPr>
          <w:p w14:paraId="183B891D" w14:textId="5E611840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[Si tras el paso </w:t>
            </w:r>
            <w:r w:rsidR="00B75C39">
              <w:rPr>
                <w:rFonts w:asciiTheme="minorHAnsi" w:hAnsiTheme="minorHAnsi" w:cstheme="minorHAnsi"/>
                <w:lang w:val="es-MX"/>
              </w:rPr>
              <w:t>2</w:t>
            </w:r>
            <w:r w:rsidRPr="00D078E4">
              <w:rPr>
                <w:rFonts w:asciiTheme="minorHAnsi" w:hAnsiTheme="minorHAnsi" w:cstheme="minorHAnsi"/>
                <w:lang w:val="es-MX"/>
              </w:rPr>
              <w:t xml:space="preserve">, la aplicación no </w:t>
            </w:r>
            <w:r w:rsidR="00B75C39">
              <w:rPr>
                <w:rFonts w:asciiTheme="minorHAnsi" w:hAnsiTheme="minorHAnsi" w:cstheme="minorHAnsi"/>
                <w:lang w:val="es-MX"/>
              </w:rPr>
              <w:t xml:space="preserve">puede analizar </w:t>
            </w:r>
            <w:r w:rsidRPr="00D078E4">
              <w:rPr>
                <w:rFonts w:asciiTheme="minorHAnsi" w:hAnsiTheme="minorHAnsi" w:cstheme="minorHAnsi"/>
                <w:lang w:val="es-MX"/>
              </w:rPr>
              <w:t xml:space="preserve">las </w:t>
            </w:r>
            <w:r w:rsidR="00B75C39">
              <w:rPr>
                <w:rFonts w:asciiTheme="minorHAnsi" w:hAnsiTheme="minorHAnsi" w:cstheme="minorHAnsi"/>
                <w:lang w:val="es-MX"/>
              </w:rPr>
              <w:t>categorías del spot</w:t>
            </w:r>
            <w:r w:rsidRPr="00D078E4">
              <w:rPr>
                <w:rFonts w:asciiTheme="minorHAnsi" w:hAnsiTheme="minorHAnsi" w:cstheme="minorHAnsi"/>
                <w:lang w:val="es-MX"/>
              </w:rPr>
              <w:t xml:space="preserve">] </w:t>
            </w:r>
          </w:p>
          <w:p w14:paraId="2D93479A" w14:textId="25BDB48F" w:rsidR="00D05620" w:rsidRPr="00D078E4" w:rsidRDefault="00D05620" w:rsidP="00B75C39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B75C39">
              <w:rPr>
                <w:rFonts w:asciiTheme="minorHAnsi" w:hAnsiTheme="minorHAnsi" w:cstheme="minorHAnsi"/>
                <w:lang w:val="es-MX"/>
              </w:rPr>
              <w:t>sistema debe volver a realizar la comparación</w:t>
            </w:r>
          </w:p>
          <w:p w14:paraId="062EB797" w14:textId="0586FE05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Volver al paso </w:t>
            </w:r>
            <w:r w:rsidR="00B75C39">
              <w:rPr>
                <w:rFonts w:asciiTheme="minorHAnsi" w:hAnsiTheme="minorHAnsi" w:cstheme="minorHAnsi"/>
                <w:lang w:val="es-MX"/>
              </w:rPr>
              <w:t>2</w:t>
            </w:r>
            <w:r w:rsidRPr="00D078E4">
              <w:rPr>
                <w:rFonts w:asciiTheme="minorHAnsi" w:hAnsiTheme="minorHAnsi" w:cstheme="minorHAnsi"/>
                <w:lang w:val="es-MX"/>
              </w:rPr>
              <w:t xml:space="preserve"> del escenario principal</w:t>
            </w:r>
          </w:p>
        </w:tc>
      </w:tr>
      <w:tr w:rsidR="00D05620" w:rsidRPr="00D078E4" w14:paraId="646493E4" w14:textId="77777777" w:rsidTr="00B75C39">
        <w:tc>
          <w:tcPr>
            <w:tcW w:w="2122" w:type="dxa"/>
          </w:tcPr>
          <w:p w14:paraId="15806971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Elaborado por:</w:t>
            </w:r>
          </w:p>
        </w:tc>
        <w:tc>
          <w:tcPr>
            <w:tcW w:w="7371" w:type="dxa"/>
          </w:tcPr>
          <w:p w14:paraId="7A59DC47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Ucan Carlos </w:t>
            </w:r>
          </w:p>
        </w:tc>
      </w:tr>
    </w:tbl>
    <w:p w14:paraId="018A74AA" w14:textId="77777777" w:rsidR="00D05620" w:rsidRDefault="00D05620" w:rsidP="00D05620">
      <w:pPr>
        <w:rPr>
          <w:rFonts w:ascii="Tahoma" w:hAnsi="Tahoma" w:cs="Tahoma"/>
          <w:b/>
          <w:sz w:val="24"/>
          <w:szCs w:val="24"/>
          <w:lang w:val="es-MX"/>
        </w:rPr>
      </w:pPr>
    </w:p>
    <w:p w14:paraId="37AA4146" w14:textId="77777777" w:rsidR="00D05620" w:rsidRDefault="00D05620" w:rsidP="00D05620">
      <w:pPr>
        <w:rPr>
          <w:rFonts w:ascii="Tahoma" w:hAnsi="Tahoma" w:cs="Tahoma"/>
          <w:b/>
          <w:sz w:val="24"/>
          <w:szCs w:val="24"/>
          <w:lang w:val="es-MX"/>
        </w:rPr>
      </w:pPr>
    </w:p>
    <w:p w14:paraId="1996F805" w14:textId="26CBC056" w:rsidR="00D05620" w:rsidRDefault="00D05620" w:rsidP="00D05620">
      <w:pPr>
        <w:rPr>
          <w:rFonts w:ascii="Tahoma" w:hAnsi="Tahoma" w:cs="Tahoma"/>
          <w:b/>
          <w:sz w:val="24"/>
          <w:szCs w:val="24"/>
          <w:lang w:val="es-MX"/>
        </w:rPr>
      </w:pPr>
    </w:p>
    <w:p w14:paraId="719E77C2" w14:textId="77777777" w:rsidR="00B75C39" w:rsidRDefault="00B75C39" w:rsidP="00D05620">
      <w:pPr>
        <w:rPr>
          <w:rFonts w:ascii="Tahoma" w:hAnsi="Tahoma" w:cs="Tahoma"/>
          <w:b/>
          <w:sz w:val="24"/>
          <w:szCs w:val="24"/>
          <w:lang w:val="es-MX"/>
        </w:rPr>
      </w:pPr>
    </w:p>
    <w:p w14:paraId="4FB591BC" w14:textId="77777777" w:rsidR="00D05620" w:rsidRPr="00D078E4" w:rsidRDefault="00D05620" w:rsidP="00D05620">
      <w:pPr>
        <w:rPr>
          <w:rFonts w:ascii="Tahoma" w:hAnsi="Tahoma" w:cs="Tahoma"/>
          <w:b/>
          <w:sz w:val="24"/>
          <w:szCs w:val="24"/>
          <w:lang w:val="es-MX"/>
        </w:rPr>
      </w:pP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2122"/>
        <w:gridCol w:w="7938"/>
      </w:tblGrid>
      <w:tr w:rsidR="00D05620" w:rsidRPr="00D078E4" w14:paraId="27FF7D81" w14:textId="77777777" w:rsidTr="0075067B">
        <w:tc>
          <w:tcPr>
            <w:tcW w:w="2122" w:type="dxa"/>
          </w:tcPr>
          <w:p w14:paraId="03A4C2CD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lastRenderedPageBreak/>
              <w:t>Código</w:t>
            </w:r>
          </w:p>
        </w:tc>
        <w:tc>
          <w:tcPr>
            <w:tcW w:w="7938" w:type="dxa"/>
          </w:tcPr>
          <w:p w14:paraId="62D1DC5B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CU0004</w:t>
            </w:r>
          </w:p>
        </w:tc>
      </w:tr>
      <w:tr w:rsidR="00D05620" w:rsidRPr="00DA2732" w14:paraId="70AA1FDA" w14:textId="77777777" w:rsidTr="0075067B">
        <w:tc>
          <w:tcPr>
            <w:tcW w:w="2122" w:type="dxa"/>
          </w:tcPr>
          <w:p w14:paraId="0F7E8DAA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Nombre del Caso de Uso</w:t>
            </w:r>
          </w:p>
        </w:tc>
        <w:tc>
          <w:tcPr>
            <w:tcW w:w="7938" w:type="dxa"/>
          </w:tcPr>
          <w:p w14:paraId="050D7765" w14:textId="71BD788E" w:rsidR="00D05620" w:rsidRPr="00D078E4" w:rsidRDefault="009F00D1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B75C39">
              <w:rPr>
                <w:rFonts w:asciiTheme="minorHAnsi" w:hAnsiTheme="minorHAnsi" w:cstheme="minorHAnsi"/>
                <w:lang w:val="es-MX"/>
              </w:rPr>
              <w:t>Impresión de las listas de reproducción</w:t>
            </w:r>
          </w:p>
        </w:tc>
      </w:tr>
      <w:tr w:rsidR="00D05620" w:rsidRPr="00DA2732" w14:paraId="17CD50ED" w14:textId="77777777" w:rsidTr="0075067B">
        <w:tc>
          <w:tcPr>
            <w:tcW w:w="2122" w:type="dxa"/>
          </w:tcPr>
          <w:p w14:paraId="4994D6F2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Descripción</w:t>
            </w:r>
          </w:p>
        </w:tc>
        <w:tc>
          <w:tcPr>
            <w:tcW w:w="7938" w:type="dxa"/>
          </w:tcPr>
          <w:p w14:paraId="6E06D95A" w14:textId="664BB0EC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B75C39">
              <w:rPr>
                <w:rFonts w:asciiTheme="minorHAnsi" w:hAnsiTheme="minorHAnsi" w:cstheme="minorHAnsi"/>
                <w:lang w:val="es-MX"/>
              </w:rPr>
              <w:t>encargado de la cabina</w:t>
            </w:r>
            <w:r w:rsidRPr="00D078E4">
              <w:rPr>
                <w:rFonts w:asciiTheme="minorHAnsi" w:hAnsiTheme="minorHAnsi" w:cstheme="minorHAnsi"/>
                <w:lang w:val="es-MX"/>
              </w:rPr>
              <w:t xml:space="preserve"> imprime la lista </w:t>
            </w:r>
            <w:r w:rsidR="00B75C39">
              <w:rPr>
                <w:rFonts w:asciiTheme="minorHAnsi" w:hAnsiTheme="minorHAnsi" w:cstheme="minorHAnsi"/>
                <w:lang w:val="es-MX"/>
              </w:rPr>
              <w:t>reproducción</w:t>
            </w:r>
            <w:r w:rsidR="0075067B">
              <w:rPr>
                <w:rFonts w:asciiTheme="minorHAnsi" w:hAnsiTheme="minorHAnsi" w:cstheme="minorHAnsi"/>
                <w:lang w:val="es-MX"/>
              </w:rPr>
              <w:t xml:space="preserve">, para tener un registro </w:t>
            </w:r>
          </w:p>
        </w:tc>
      </w:tr>
      <w:tr w:rsidR="00D05620" w:rsidRPr="00D078E4" w14:paraId="2F6A463D" w14:textId="77777777" w:rsidTr="0075067B">
        <w:tc>
          <w:tcPr>
            <w:tcW w:w="2122" w:type="dxa"/>
          </w:tcPr>
          <w:p w14:paraId="3AA6580F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Actor participante</w:t>
            </w:r>
          </w:p>
        </w:tc>
        <w:tc>
          <w:tcPr>
            <w:tcW w:w="7938" w:type="dxa"/>
          </w:tcPr>
          <w:p w14:paraId="1A8D07A0" w14:textId="5C001867" w:rsidR="00D05620" w:rsidRPr="00D078E4" w:rsidRDefault="0075067B" w:rsidP="00D05620">
            <w:pPr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Encargado de la cabina</w:t>
            </w:r>
          </w:p>
        </w:tc>
      </w:tr>
      <w:tr w:rsidR="00D05620" w:rsidRPr="00DA2732" w14:paraId="76A7AB82" w14:textId="77777777" w:rsidTr="0075067B">
        <w:tc>
          <w:tcPr>
            <w:tcW w:w="2122" w:type="dxa"/>
          </w:tcPr>
          <w:p w14:paraId="1B156615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Pre-Condición</w:t>
            </w:r>
          </w:p>
        </w:tc>
        <w:tc>
          <w:tcPr>
            <w:tcW w:w="7938" w:type="dxa"/>
          </w:tcPr>
          <w:p w14:paraId="1EF9F7E4" w14:textId="18B65F21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75067B">
              <w:rPr>
                <w:rFonts w:asciiTheme="minorHAnsi" w:hAnsiTheme="minorHAnsi" w:cstheme="minorHAnsi"/>
                <w:lang w:val="es-MX"/>
              </w:rPr>
              <w:t>sistema genera la lista final de reproducción</w:t>
            </w:r>
          </w:p>
        </w:tc>
      </w:tr>
      <w:tr w:rsidR="00D05620" w:rsidRPr="00DA2732" w14:paraId="087BFCB0" w14:textId="77777777" w:rsidTr="0075067B">
        <w:tc>
          <w:tcPr>
            <w:tcW w:w="2122" w:type="dxa"/>
          </w:tcPr>
          <w:p w14:paraId="196B9796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Flujo Básico</w:t>
            </w:r>
          </w:p>
        </w:tc>
        <w:tc>
          <w:tcPr>
            <w:tcW w:w="7938" w:type="dxa"/>
          </w:tcPr>
          <w:p w14:paraId="4FA3049F" w14:textId="04B63DB9" w:rsidR="00D05620" w:rsidRPr="0075067B" w:rsidRDefault="00D05620" w:rsidP="0075067B">
            <w:pPr>
              <w:pStyle w:val="Prrafodelista"/>
              <w:numPr>
                <w:ilvl w:val="0"/>
                <w:numId w:val="44"/>
              </w:numPr>
              <w:rPr>
                <w:rFonts w:asciiTheme="minorHAnsi" w:hAnsiTheme="minorHAnsi" w:cstheme="minorHAnsi"/>
                <w:lang w:val="es-MX"/>
              </w:rPr>
            </w:pPr>
            <w:r w:rsidRPr="0075067B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75067B" w:rsidRPr="0075067B">
              <w:rPr>
                <w:rFonts w:asciiTheme="minorHAnsi" w:hAnsiTheme="minorHAnsi" w:cstheme="minorHAnsi"/>
                <w:lang w:val="es-MX"/>
              </w:rPr>
              <w:t>encargado del sistema obtiene la lista de reproducción</w:t>
            </w:r>
          </w:p>
          <w:p w14:paraId="5E6A8F8A" w14:textId="557EB3BE" w:rsidR="0075067B" w:rsidRPr="0075067B" w:rsidRDefault="0075067B" w:rsidP="0075067B">
            <w:pPr>
              <w:pStyle w:val="Prrafodelista"/>
              <w:numPr>
                <w:ilvl w:val="0"/>
                <w:numId w:val="44"/>
              </w:numPr>
              <w:rPr>
                <w:rFonts w:asciiTheme="minorHAnsi" w:hAnsiTheme="minorHAnsi" w:cstheme="minorHAnsi"/>
                <w:lang w:val="es-MX"/>
              </w:rPr>
            </w:pPr>
            <w:r w:rsidRPr="0075067B">
              <w:rPr>
                <w:rFonts w:asciiTheme="minorHAnsi" w:hAnsiTheme="minorHAnsi" w:cstheme="minorHAnsi"/>
                <w:lang w:val="es-MX"/>
              </w:rPr>
              <w:t>El encargado envía el documento a imprimir</w:t>
            </w:r>
          </w:p>
          <w:p w14:paraId="4789B1EF" w14:textId="4423AE88" w:rsidR="00D05620" w:rsidRPr="0075067B" w:rsidRDefault="0075067B" w:rsidP="0075067B">
            <w:pPr>
              <w:pStyle w:val="Prrafodelista"/>
              <w:numPr>
                <w:ilvl w:val="0"/>
                <w:numId w:val="44"/>
              </w:numPr>
              <w:rPr>
                <w:rFonts w:asciiTheme="minorHAnsi" w:hAnsiTheme="minorHAnsi" w:cstheme="minorHAnsi"/>
                <w:lang w:val="es-MX"/>
              </w:rPr>
            </w:pPr>
            <w:r w:rsidRPr="0075067B">
              <w:rPr>
                <w:rFonts w:asciiTheme="minorHAnsi" w:hAnsiTheme="minorHAnsi" w:cstheme="minorHAnsi"/>
                <w:lang w:val="es-MX"/>
              </w:rPr>
              <w:t>El encargado toma la impresión y la coloca en el archivo</w:t>
            </w:r>
          </w:p>
        </w:tc>
      </w:tr>
      <w:tr w:rsidR="00D05620" w:rsidRPr="00DA2732" w14:paraId="502CDF81" w14:textId="77777777" w:rsidTr="0075067B">
        <w:tc>
          <w:tcPr>
            <w:tcW w:w="2122" w:type="dxa"/>
          </w:tcPr>
          <w:p w14:paraId="17999DC5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Post-Condición</w:t>
            </w:r>
          </w:p>
        </w:tc>
        <w:tc>
          <w:tcPr>
            <w:tcW w:w="7938" w:type="dxa"/>
          </w:tcPr>
          <w:p w14:paraId="7B463A06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>El coordinador obtuvo las listas de asistencia</w:t>
            </w:r>
          </w:p>
        </w:tc>
      </w:tr>
      <w:tr w:rsidR="00D05620" w:rsidRPr="00DA2732" w14:paraId="566E04F0" w14:textId="77777777" w:rsidTr="0075067B">
        <w:tc>
          <w:tcPr>
            <w:tcW w:w="2122" w:type="dxa"/>
          </w:tcPr>
          <w:p w14:paraId="64874448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Flujo Alterno</w:t>
            </w:r>
          </w:p>
        </w:tc>
        <w:tc>
          <w:tcPr>
            <w:tcW w:w="7938" w:type="dxa"/>
          </w:tcPr>
          <w:p w14:paraId="345377FE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[Si tras el paso 2, la aplicación no manda a imprimir las listas] </w:t>
            </w:r>
          </w:p>
          <w:p w14:paraId="012F0C17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coordinador del PII debe verificar que la impresora tenga suficiente papel y tinta </w:t>
            </w:r>
          </w:p>
          <w:p w14:paraId="04EF8668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coordinador del PII debe volver a enviar a imprimir la lista de alumnos inscritos </w:t>
            </w:r>
          </w:p>
          <w:p w14:paraId="7403F229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>Volver al paso 2 del escenario principal</w:t>
            </w:r>
          </w:p>
        </w:tc>
      </w:tr>
      <w:tr w:rsidR="00D05620" w:rsidRPr="00D078E4" w14:paraId="5B16D7B1" w14:textId="77777777" w:rsidTr="0075067B">
        <w:tc>
          <w:tcPr>
            <w:tcW w:w="2122" w:type="dxa"/>
          </w:tcPr>
          <w:p w14:paraId="55C0574F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Elaborado por:</w:t>
            </w:r>
          </w:p>
        </w:tc>
        <w:tc>
          <w:tcPr>
            <w:tcW w:w="7938" w:type="dxa"/>
          </w:tcPr>
          <w:p w14:paraId="4EE24FA9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>Ucan Carlos</w:t>
            </w:r>
          </w:p>
        </w:tc>
      </w:tr>
    </w:tbl>
    <w:p w14:paraId="350C5A0E" w14:textId="35E79784" w:rsidR="0075067B" w:rsidRDefault="0075067B" w:rsidP="00D05620">
      <w:pPr>
        <w:rPr>
          <w:b/>
          <w:sz w:val="24"/>
          <w:szCs w:val="24"/>
          <w:lang w:val="es-ES"/>
        </w:rPr>
      </w:pPr>
    </w:p>
    <w:p w14:paraId="10AC60EC" w14:textId="2570CF2E" w:rsidR="0075067B" w:rsidRDefault="0075067B" w:rsidP="00D05620">
      <w:pPr>
        <w:rPr>
          <w:b/>
          <w:sz w:val="24"/>
          <w:szCs w:val="24"/>
          <w:lang w:val="es-ES"/>
        </w:rPr>
      </w:pPr>
    </w:p>
    <w:p w14:paraId="73C8E93B" w14:textId="7DA86E3F" w:rsidR="0075067B" w:rsidRDefault="0075067B" w:rsidP="00D05620">
      <w:pPr>
        <w:rPr>
          <w:b/>
          <w:sz w:val="24"/>
          <w:szCs w:val="24"/>
          <w:lang w:val="es-ES"/>
        </w:rPr>
      </w:pPr>
    </w:p>
    <w:p w14:paraId="419A63CB" w14:textId="77777777" w:rsidR="0075067B" w:rsidRDefault="0075067B" w:rsidP="00D05620">
      <w:pPr>
        <w:rPr>
          <w:b/>
          <w:sz w:val="24"/>
          <w:szCs w:val="24"/>
          <w:lang w:val="es-ES"/>
        </w:rPr>
      </w:pPr>
    </w:p>
    <w:p w14:paraId="198787F0" w14:textId="77777777" w:rsidR="0075067B" w:rsidRDefault="0075067B" w:rsidP="00D05620">
      <w:pPr>
        <w:rPr>
          <w:b/>
          <w:sz w:val="24"/>
          <w:szCs w:val="24"/>
          <w:lang w:val="es-ES"/>
        </w:rPr>
      </w:pPr>
    </w:p>
    <w:p w14:paraId="3F5F2AD4" w14:textId="77777777" w:rsidR="00B75C39" w:rsidRDefault="00B75C39" w:rsidP="00D05620">
      <w:pPr>
        <w:rPr>
          <w:b/>
          <w:sz w:val="24"/>
          <w:szCs w:val="24"/>
          <w:lang w:val="es-ES"/>
        </w:rPr>
      </w:pPr>
    </w:p>
    <w:p w14:paraId="2646C5A9" w14:textId="5F32EA9B" w:rsidR="00D05620" w:rsidRPr="00AD1B45" w:rsidRDefault="00D05620" w:rsidP="00D05620">
      <w:pPr>
        <w:rPr>
          <w:rFonts w:asciiTheme="majorHAnsi" w:hAnsiTheme="majorHAnsi"/>
          <w:b/>
          <w:sz w:val="24"/>
          <w:szCs w:val="24"/>
          <w:lang w:val="es-ES"/>
        </w:rPr>
      </w:pPr>
      <w:r w:rsidRPr="003526C9">
        <w:rPr>
          <w:rFonts w:asciiTheme="majorHAnsi" w:hAnsiTheme="majorHAnsi"/>
          <w:b/>
          <w:sz w:val="24"/>
          <w:szCs w:val="24"/>
          <w:lang w:val="es-ES"/>
        </w:rPr>
        <w:t>USO GENERAL DE LA APLICACIÓN.</w:t>
      </w:r>
    </w:p>
    <w:p w14:paraId="04199B9F" w14:textId="77777777" w:rsidR="00D05620" w:rsidRPr="00D078E4" w:rsidRDefault="00D05620" w:rsidP="00D05620">
      <w:pPr>
        <w:rPr>
          <w:lang w:val="es-MX"/>
        </w:rPr>
      </w:pP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2122"/>
        <w:gridCol w:w="7938"/>
      </w:tblGrid>
      <w:tr w:rsidR="00D05620" w:rsidRPr="00D078E4" w14:paraId="2F081518" w14:textId="77777777" w:rsidTr="0075067B">
        <w:tc>
          <w:tcPr>
            <w:tcW w:w="2122" w:type="dxa"/>
            <w:vAlign w:val="center"/>
          </w:tcPr>
          <w:p w14:paraId="6573D137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Código</w:t>
            </w:r>
          </w:p>
        </w:tc>
        <w:tc>
          <w:tcPr>
            <w:tcW w:w="7938" w:type="dxa"/>
            <w:vAlign w:val="center"/>
          </w:tcPr>
          <w:p w14:paraId="272E1C80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CU0005</w:t>
            </w:r>
          </w:p>
        </w:tc>
      </w:tr>
      <w:tr w:rsidR="00D05620" w:rsidRPr="00D078E4" w14:paraId="02A094C0" w14:textId="77777777" w:rsidTr="0075067B">
        <w:tc>
          <w:tcPr>
            <w:tcW w:w="2122" w:type="dxa"/>
            <w:vAlign w:val="center"/>
          </w:tcPr>
          <w:p w14:paraId="641E1534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Nombre del Caso de Uso</w:t>
            </w:r>
          </w:p>
        </w:tc>
        <w:tc>
          <w:tcPr>
            <w:tcW w:w="7938" w:type="dxa"/>
            <w:vAlign w:val="center"/>
          </w:tcPr>
          <w:p w14:paraId="712063C6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>Ingresar al sistema</w:t>
            </w:r>
          </w:p>
        </w:tc>
      </w:tr>
      <w:tr w:rsidR="00D05620" w:rsidRPr="00DA2732" w14:paraId="64D3553A" w14:textId="77777777" w:rsidTr="0075067B">
        <w:tc>
          <w:tcPr>
            <w:tcW w:w="2122" w:type="dxa"/>
            <w:vAlign w:val="center"/>
          </w:tcPr>
          <w:p w14:paraId="657739ED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Descripción</w:t>
            </w:r>
          </w:p>
        </w:tc>
        <w:tc>
          <w:tcPr>
            <w:tcW w:w="7938" w:type="dxa"/>
            <w:vAlign w:val="center"/>
          </w:tcPr>
          <w:p w14:paraId="29F63170" w14:textId="3BA53C4A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Un </w:t>
            </w:r>
            <w:r w:rsidR="0075067B">
              <w:rPr>
                <w:rFonts w:asciiTheme="minorHAnsi" w:hAnsiTheme="minorHAnsi" w:cstheme="minorHAnsi"/>
                <w:lang w:val="es-MX"/>
              </w:rPr>
              <w:t>encargado del sistema</w:t>
            </w:r>
            <w:r w:rsidRPr="00D078E4">
              <w:rPr>
                <w:rFonts w:asciiTheme="minorHAnsi" w:hAnsiTheme="minorHAnsi" w:cstheme="minorHAnsi"/>
                <w:lang w:val="es-MX"/>
              </w:rPr>
              <w:t xml:space="preserve"> e</w:t>
            </w:r>
            <w:r w:rsidR="0075067B">
              <w:rPr>
                <w:rFonts w:asciiTheme="minorHAnsi" w:hAnsiTheme="minorHAnsi" w:cstheme="minorHAnsi"/>
                <w:lang w:val="es-MX"/>
              </w:rPr>
              <w:t>jecuta</w:t>
            </w:r>
            <w:r w:rsidRPr="00D078E4">
              <w:rPr>
                <w:rFonts w:asciiTheme="minorHAnsi" w:hAnsiTheme="minorHAnsi" w:cstheme="minorHAnsi"/>
                <w:lang w:val="es-MX"/>
              </w:rPr>
              <w:t xml:space="preserve"> la aplicación </w:t>
            </w:r>
          </w:p>
        </w:tc>
      </w:tr>
      <w:tr w:rsidR="00D05620" w:rsidRPr="00D078E4" w14:paraId="3812EA11" w14:textId="77777777" w:rsidTr="0075067B">
        <w:tc>
          <w:tcPr>
            <w:tcW w:w="2122" w:type="dxa"/>
            <w:vAlign w:val="center"/>
          </w:tcPr>
          <w:p w14:paraId="1A796D1C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Actor participante</w:t>
            </w:r>
          </w:p>
        </w:tc>
        <w:tc>
          <w:tcPr>
            <w:tcW w:w="7938" w:type="dxa"/>
            <w:vAlign w:val="center"/>
          </w:tcPr>
          <w:p w14:paraId="3F5B993F" w14:textId="0EA132E5" w:rsidR="00D05620" w:rsidRPr="00D078E4" w:rsidRDefault="0075067B" w:rsidP="00D05620">
            <w:pPr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Encargado de la cabina</w:t>
            </w:r>
          </w:p>
        </w:tc>
      </w:tr>
      <w:tr w:rsidR="00D05620" w:rsidRPr="00DA2732" w14:paraId="56B4E478" w14:textId="77777777" w:rsidTr="0075067B">
        <w:tc>
          <w:tcPr>
            <w:tcW w:w="2122" w:type="dxa"/>
            <w:vAlign w:val="center"/>
          </w:tcPr>
          <w:p w14:paraId="48AA6265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Pre-Condición</w:t>
            </w:r>
          </w:p>
        </w:tc>
        <w:tc>
          <w:tcPr>
            <w:tcW w:w="7938" w:type="dxa"/>
            <w:vAlign w:val="center"/>
          </w:tcPr>
          <w:p w14:paraId="4B8D9CD3" w14:textId="5226C9D9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>El</w:t>
            </w:r>
            <w:r w:rsidR="0075067B">
              <w:rPr>
                <w:rFonts w:asciiTheme="minorHAnsi" w:hAnsiTheme="minorHAnsi" w:cstheme="minorHAnsi"/>
                <w:lang w:val="es-MX"/>
              </w:rPr>
              <w:t xml:space="preserve"> encargado de la cabina tiene acceso a la liga de acceso al sistema</w:t>
            </w:r>
          </w:p>
          <w:p w14:paraId="12C62638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D05620" w:rsidRPr="00DA2732" w14:paraId="3828E72D" w14:textId="77777777" w:rsidTr="0075067B">
        <w:tc>
          <w:tcPr>
            <w:tcW w:w="2122" w:type="dxa"/>
            <w:vAlign w:val="center"/>
          </w:tcPr>
          <w:p w14:paraId="74ADBD49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Flujo Básico</w:t>
            </w:r>
          </w:p>
        </w:tc>
        <w:tc>
          <w:tcPr>
            <w:tcW w:w="7938" w:type="dxa"/>
            <w:vAlign w:val="center"/>
          </w:tcPr>
          <w:p w14:paraId="63FA2520" w14:textId="7CD46604" w:rsidR="00D05620" w:rsidRPr="0075067B" w:rsidRDefault="00D05620" w:rsidP="0075067B">
            <w:pPr>
              <w:pStyle w:val="Prrafodelista"/>
              <w:numPr>
                <w:ilvl w:val="0"/>
                <w:numId w:val="45"/>
              </w:numPr>
              <w:rPr>
                <w:rFonts w:asciiTheme="minorHAnsi" w:hAnsiTheme="minorHAnsi" w:cstheme="minorHAnsi"/>
                <w:lang w:val="es-MX"/>
              </w:rPr>
            </w:pPr>
            <w:r w:rsidRPr="0075067B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75067B" w:rsidRPr="0075067B">
              <w:rPr>
                <w:rFonts w:asciiTheme="minorHAnsi" w:hAnsiTheme="minorHAnsi" w:cstheme="minorHAnsi"/>
                <w:lang w:val="es-MX"/>
              </w:rPr>
              <w:t>encargado</w:t>
            </w:r>
            <w:r w:rsidRPr="0075067B">
              <w:rPr>
                <w:rFonts w:asciiTheme="minorHAnsi" w:hAnsiTheme="minorHAnsi" w:cstheme="minorHAnsi"/>
                <w:lang w:val="es-MX"/>
              </w:rPr>
              <w:t xml:space="preserve"> </w:t>
            </w:r>
            <w:r w:rsidR="0075067B" w:rsidRPr="0075067B">
              <w:rPr>
                <w:rFonts w:asciiTheme="minorHAnsi" w:hAnsiTheme="minorHAnsi" w:cstheme="minorHAnsi"/>
                <w:lang w:val="es-MX"/>
              </w:rPr>
              <w:t xml:space="preserve">ingresa el link </w:t>
            </w:r>
            <w:r w:rsidRPr="0075067B">
              <w:rPr>
                <w:rFonts w:asciiTheme="minorHAnsi" w:hAnsiTheme="minorHAnsi" w:cstheme="minorHAnsi"/>
                <w:lang w:val="es-MX"/>
              </w:rPr>
              <w:t xml:space="preserve"> a</w:t>
            </w:r>
            <w:r w:rsidR="0075067B" w:rsidRPr="0075067B">
              <w:rPr>
                <w:rFonts w:asciiTheme="minorHAnsi" w:hAnsiTheme="minorHAnsi" w:cstheme="minorHAnsi"/>
                <w:lang w:val="es-MX"/>
              </w:rPr>
              <w:t>l</w:t>
            </w:r>
            <w:r w:rsidRPr="0075067B">
              <w:rPr>
                <w:rFonts w:asciiTheme="minorHAnsi" w:hAnsiTheme="minorHAnsi" w:cstheme="minorHAnsi"/>
                <w:lang w:val="es-MX"/>
              </w:rPr>
              <w:t xml:space="preserve"> </w:t>
            </w:r>
            <w:r w:rsidR="0075067B" w:rsidRPr="0075067B">
              <w:rPr>
                <w:rFonts w:asciiTheme="minorHAnsi" w:hAnsiTheme="minorHAnsi" w:cstheme="minorHAnsi"/>
                <w:lang w:val="es-MX"/>
              </w:rPr>
              <w:t>navegador</w:t>
            </w:r>
          </w:p>
          <w:p w14:paraId="0E6F2860" w14:textId="05CB0A42" w:rsidR="00D05620" w:rsidRPr="0075067B" w:rsidRDefault="00D05620" w:rsidP="0075067B">
            <w:pPr>
              <w:pStyle w:val="Prrafodelista"/>
              <w:numPr>
                <w:ilvl w:val="0"/>
                <w:numId w:val="45"/>
              </w:numPr>
              <w:rPr>
                <w:rFonts w:asciiTheme="minorHAnsi" w:hAnsiTheme="minorHAnsi" w:cstheme="minorHAnsi"/>
                <w:lang w:val="es-MX"/>
              </w:rPr>
            </w:pPr>
            <w:r w:rsidRPr="0075067B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75067B" w:rsidRPr="0075067B">
              <w:rPr>
                <w:rFonts w:asciiTheme="minorHAnsi" w:hAnsiTheme="minorHAnsi" w:cstheme="minorHAnsi"/>
                <w:lang w:val="es-MX"/>
              </w:rPr>
              <w:t>encargado espera a que se cargue el sistema</w:t>
            </w:r>
          </w:p>
          <w:p w14:paraId="596CA5FE" w14:textId="098B8491" w:rsidR="00D05620" w:rsidRPr="0075067B" w:rsidRDefault="00D05620" w:rsidP="0075067B">
            <w:pPr>
              <w:pStyle w:val="Prrafodelista"/>
              <w:numPr>
                <w:ilvl w:val="0"/>
                <w:numId w:val="45"/>
              </w:numPr>
              <w:rPr>
                <w:rFonts w:asciiTheme="minorHAnsi" w:hAnsiTheme="minorHAnsi" w:cstheme="minorHAnsi"/>
                <w:lang w:val="es-MX"/>
              </w:rPr>
            </w:pPr>
            <w:r w:rsidRPr="0075067B">
              <w:rPr>
                <w:rFonts w:asciiTheme="minorHAnsi" w:hAnsiTheme="minorHAnsi" w:cstheme="minorHAnsi"/>
                <w:lang w:val="es-MX"/>
              </w:rPr>
              <w:t>Se carga el aplicación en el dispositivo móvil</w:t>
            </w:r>
            <w:r w:rsidR="0075067B" w:rsidRPr="0075067B">
              <w:rPr>
                <w:rFonts w:asciiTheme="minorHAnsi" w:hAnsiTheme="minorHAnsi" w:cstheme="minorHAnsi"/>
                <w:lang w:val="es-MX"/>
              </w:rPr>
              <w:t>/web</w:t>
            </w:r>
            <w:r w:rsidRPr="0075067B">
              <w:rPr>
                <w:rFonts w:asciiTheme="minorHAnsi" w:hAnsiTheme="minorHAnsi" w:cstheme="minorHAnsi"/>
                <w:lang w:val="es-MX"/>
              </w:rPr>
              <w:t xml:space="preserve"> permitiendo ver las funcionalidades </w:t>
            </w:r>
          </w:p>
        </w:tc>
      </w:tr>
      <w:tr w:rsidR="00D05620" w:rsidRPr="00DA2732" w14:paraId="620D9BCF" w14:textId="77777777" w:rsidTr="0075067B">
        <w:tc>
          <w:tcPr>
            <w:tcW w:w="2122" w:type="dxa"/>
            <w:vAlign w:val="center"/>
          </w:tcPr>
          <w:p w14:paraId="14398463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Post-Condición</w:t>
            </w:r>
          </w:p>
        </w:tc>
        <w:tc>
          <w:tcPr>
            <w:tcW w:w="7938" w:type="dxa"/>
            <w:vAlign w:val="center"/>
          </w:tcPr>
          <w:p w14:paraId="7D989809" w14:textId="287ED35F" w:rsidR="00D05620" w:rsidRPr="00D078E4" w:rsidRDefault="0075067B" w:rsidP="00D05620">
            <w:pPr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El dispositivo accede al sistema RadioSpot</w:t>
            </w:r>
          </w:p>
        </w:tc>
      </w:tr>
      <w:tr w:rsidR="00D05620" w:rsidRPr="00DA2732" w14:paraId="66CB655B" w14:textId="77777777" w:rsidTr="0075067B">
        <w:tc>
          <w:tcPr>
            <w:tcW w:w="2122" w:type="dxa"/>
            <w:vAlign w:val="center"/>
          </w:tcPr>
          <w:p w14:paraId="3F1F4EDB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Flujo Alterno</w:t>
            </w:r>
          </w:p>
        </w:tc>
        <w:tc>
          <w:tcPr>
            <w:tcW w:w="7938" w:type="dxa"/>
            <w:vAlign w:val="center"/>
          </w:tcPr>
          <w:p w14:paraId="2F210EA9" w14:textId="60CAB3F1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[Si tras el paso </w:t>
            </w:r>
            <w:r w:rsidR="0075067B">
              <w:rPr>
                <w:rFonts w:asciiTheme="minorHAnsi" w:hAnsiTheme="minorHAnsi" w:cstheme="minorHAnsi"/>
                <w:lang w:val="es-MX"/>
              </w:rPr>
              <w:t>2</w:t>
            </w:r>
            <w:r w:rsidRPr="00D078E4">
              <w:rPr>
                <w:rFonts w:asciiTheme="minorHAnsi" w:hAnsiTheme="minorHAnsi" w:cstheme="minorHAnsi"/>
                <w:lang w:val="es-MX"/>
              </w:rPr>
              <w:t xml:space="preserve">, el sistema no </w:t>
            </w:r>
            <w:r w:rsidR="0075067B">
              <w:rPr>
                <w:rFonts w:asciiTheme="minorHAnsi" w:hAnsiTheme="minorHAnsi" w:cstheme="minorHAnsi"/>
                <w:lang w:val="es-MX"/>
              </w:rPr>
              <w:t>carga el contenido</w:t>
            </w:r>
            <w:r w:rsidRPr="00D078E4">
              <w:rPr>
                <w:rFonts w:asciiTheme="minorHAnsi" w:hAnsiTheme="minorHAnsi" w:cstheme="minorHAnsi"/>
                <w:lang w:val="es-MX"/>
              </w:rPr>
              <w:t>, o se detiene la aplicación]</w:t>
            </w:r>
          </w:p>
          <w:p w14:paraId="7C902A9B" w14:textId="46245403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usuario </w:t>
            </w:r>
            <w:r w:rsidR="0075067B">
              <w:rPr>
                <w:rFonts w:asciiTheme="minorHAnsi" w:hAnsiTheme="minorHAnsi" w:cstheme="minorHAnsi"/>
                <w:lang w:val="es-MX"/>
              </w:rPr>
              <w:t xml:space="preserve">debe </w:t>
            </w:r>
            <w:r w:rsidRPr="00D078E4">
              <w:rPr>
                <w:rFonts w:asciiTheme="minorHAnsi" w:hAnsiTheme="minorHAnsi" w:cstheme="minorHAnsi"/>
                <w:lang w:val="es-MX"/>
              </w:rPr>
              <w:t>cerrar las aplicaciones recientes</w:t>
            </w:r>
            <w:r w:rsidR="0075067B">
              <w:rPr>
                <w:rFonts w:asciiTheme="minorHAnsi" w:hAnsiTheme="minorHAnsi" w:cstheme="minorHAnsi"/>
                <w:lang w:val="es-MX"/>
              </w:rPr>
              <w:t>, y</w:t>
            </w:r>
            <w:r w:rsidRPr="00D078E4">
              <w:rPr>
                <w:rFonts w:asciiTheme="minorHAnsi" w:hAnsiTheme="minorHAnsi" w:cstheme="minorHAnsi"/>
                <w:lang w:val="es-MX"/>
              </w:rPr>
              <w:t xml:space="preserve"> volver</w:t>
            </w:r>
            <w:r w:rsidR="0075067B">
              <w:rPr>
                <w:rFonts w:asciiTheme="minorHAnsi" w:hAnsiTheme="minorHAnsi" w:cstheme="minorHAnsi"/>
                <w:lang w:val="es-MX"/>
              </w:rPr>
              <w:t xml:space="preserve"> acceder a la liga de</w:t>
            </w:r>
            <w:r w:rsidRPr="00D078E4">
              <w:rPr>
                <w:rFonts w:asciiTheme="minorHAnsi" w:hAnsiTheme="minorHAnsi" w:cstheme="minorHAnsi"/>
                <w:lang w:val="es-MX"/>
              </w:rPr>
              <w:t xml:space="preserve"> la aplicación</w:t>
            </w:r>
          </w:p>
          <w:p w14:paraId="41BF667B" w14:textId="7B804D7B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Volver al paso </w:t>
            </w:r>
            <w:r w:rsidR="0075067B">
              <w:rPr>
                <w:rFonts w:asciiTheme="minorHAnsi" w:hAnsiTheme="minorHAnsi" w:cstheme="minorHAnsi"/>
                <w:lang w:val="es-MX"/>
              </w:rPr>
              <w:t>2</w:t>
            </w:r>
            <w:r w:rsidRPr="00D078E4">
              <w:rPr>
                <w:rFonts w:asciiTheme="minorHAnsi" w:hAnsiTheme="minorHAnsi" w:cstheme="minorHAnsi"/>
                <w:lang w:val="es-MX"/>
              </w:rPr>
              <w:t xml:space="preserve"> del escenario principal</w:t>
            </w:r>
          </w:p>
        </w:tc>
      </w:tr>
      <w:tr w:rsidR="00D05620" w:rsidRPr="00D078E4" w14:paraId="5936A45D" w14:textId="77777777" w:rsidTr="0075067B">
        <w:tc>
          <w:tcPr>
            <w:tcW w:w="2122" w:type="dxa"/>
            <w:vAlign w:val="center"/>
          </w:tcPr>
          <w:p w14:paraId="23FC4ABF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Elaborado por:</w:t>
            </w:r>
          </w:p>
        </w:tc>
        <w:tc>
          <w:tcPr>
            <w:tcW w:w="7938" w:type="dxa"/>
            <w:vAlign w:val="center"/>
          </w:tcPr>
          <w:p w14:paraId="20CC5070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>Ucan Carlos</w:t>
            </w:r>
          </w:p>
        </w:tc>
      </w:tr>
    </w:tbl>
    <w:p w14:paraId="01B5FB6B" w14:textId="77777777" w:rsidR="00D05620" w:rsidRPr="00D078E4" w:rsidRDefault="00D05620" w:rsidP="00D05620">
      <w:pPr>
        <w:rPr>
          <w:lang w:val="es-MX"/>
        </w:rPr>
      </w:pPr>
    </w:p>
    <w:p w14:paraId="54F7929E" w14:textId="77777777" w:rsidR="00C7768A" w:rsidRDefault="00C7768A" w:rsidP="00D05620">
      <w:pPr>
        <w:rPr>
          <w:rFonts w:asciiTheme="majorHAnsi" w:hAnsiTheme="majorHAnsi"/>
          <w:b/>
          <w:sz w:val="24"/>
          <w:szCs w:val="24"/>
          <w:lang w:val="es-ES"/>
        </w:rPr>
      </w:pPr>
    </w:p>
    <w:p w14:paraId="27D8D805" w14:textId="77777777" w:rsidR="0075067B" w:rsidRDefault="0075067B" w:rsidP="00D05620">
      <w:pPr>
        <w:rPr>
          <w:rFonts w:asciiTheme="majorHAnsi" w:hAnsiTheme="majorHAnsi"/>
          <w:b/>
          <w:sz w:val="24"/>
          <w:szCs w:val="24"/>
          <w:lang w:val="es-ES"/>
        </w:rPr>
      </w:pPr>
      <w:r>
        <w:rPr>
          <w:rFonts w:asciiTheme="majorHAnsi" w:hAnsiTheme="majorHAnsi"/>
          <w:b/>
          <w:sz w:val="24"/>
          <w:szCs w:val="24"/>
          <w:lang w:val="es-ES"/>
        </w:rPr>
        <w:br w:type="page"/>
      </w:r>
    </w:p>
    <w:p w14:paraId="528E6729" w14:textId="3F3D259D" w:rsidR="00D05620" w:rsidRPr="00AD1B45" w:rsidRDefault="00D05620" w:rsidP="00D05620">
      <w:pPr>
        <w:rPr>
          <w:rFonts w:asciiTheme="majorHAnsi" w:hAnsiTheme="majorHAnsi"/>
          <w:b/>
          <w:sz w:val="24"/>
          <w:szCs w:val="24"/>
          <w:lang w:val="es-ES"/>
        </w:rPr>
      </w:pPr>
      <w:r w:rsidRPr="003526C9">
        <w:rPr>
          <w:rFonts w:asciiTheme="majorHAnsi" w:hAnsiTheme="majorHAnsi"/>
          <w:b/>
          <w:sz w:val="24"/>
          <w:szCs w:val="24"/>
          <w:lang w:val="es-ES"/>
        </w:rPr>
        <w:lastRenderedPageBreak/>
        <w:t xml:space="preserve">ADMINISTRACIÓN DE LAS </w:t>
      </w:r>
      <w:r w:rsidR="00C7768A">
        <w:rPr>
          <w:rFonts w:asciiTheme="majorHAnsi" w:hAnsiTheme="majorHAnsi"/>
          <w:b/>
          <w:sz w:val="24"/>
          <w:szCs w:val="24"/>
          <w:lang w:val="es-ES"/>
        </w:rPr>
        <w:t>LISTAS DE REPRODUCCION</w:t>
      </w:r>
      <w:r w:rsidRPr="003526C9">
        <w:rPr>
          <w:rFonts w:asciiTheme="majorHAnsi" w:hAnsiTheme="majorHAnsi"/>
          <w:b/>
          <w:sz w:val="24"/>
          <w:szCs w:val="24"/>
          <w:lang w:val="es-ES"/>
        </w:rPr>
        <w:t>.</w:t>
      </w:r>
    </w:p>
    <w:p w14:paraId="3C18830F" w14:textId="77777777" w:rsidR="00D05620" w:rsidRPr="00AD1B45" w:rsidRDefault="00D05620" w:rsidP="00D05620">
      <w:pPr>
        <w:rPr>
          <w:rFonts w:ascii="Tahoma" w:hAnsi="Tahoma" w:cs="Tahoma"/>
          <w:sz w:val="24"/>
          <w:szCs w:val="24"/>
          <w:lang w:val="es-ES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122"/>
        <w:gridCol w:w="8079"/>
      </w:tblGrid>
      <w:tr w:rsidR="00D05620" w:rsidRPr="00D078E4" w14:paraId="65F810CE" w14:textId="77777777" w:rsidTr="0075067B">
        <w:tc>
          <w:tcPr>
            <w:tcW w:w="2122" w:type="dxa"/>
          </w:tcPr>
          <w:p w14:paraId="1368B742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Código</w:t>
            </w:r>
          </w:p>
        </w:tc>
        <w:tc>
          <w:tcPr>
            <w:tcW w:w="8079" w:type="dxa"/>
          </w:tcPr>
          <w:p w14:paraId="334B2C87" w14:textId="40D16040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>CU000</w:t>
            </w:r>
            <w:r w:rsidR="0075067B">
              <w:rPr>
                <w:rFonts w:asciiTheme="minorHAnsi" w:hAnsiTheme="minorHAnsi" w:cstheme="minorHAnsi"/>
                <w:lang w:val="es-MX"/>
              </w:rPr>
              <w:t>6</w:t>
            </w:r>
          </w:p>
        </w:tc>
      </w:tr>
      <w:tr w:rsidR="00D05620" w:rsidRPr="00DA2732" w14:paraId="65442DD6" w14:textId="77777777" w:rsidTr="0075067B">
        <w:tc>
          <w:tcPr>
            <w:tcW w:w="2122" w:type="dxa"/>
          </w:tcPr>
          <w:p w14:paraId="78A99FE6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Nombre del Caso de Uso</w:t>
            </w:r>
          </w:p>
        </w:tc>
        <w:tc>
          <w:tcPr>
            <w:tcW w:w="8079" w:type="dxa"/>
          </w:tcPr>
          <w:p w14:paraId="1E683E6E" w14:textId="705863F9" w:rsidR="00D05620" w:rsidRPr="00D078E4" w:rsidRDefault="009F00D1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75067B">
              <w:rPr>
                <w:rFonts w:asciiTheme="minorHAnsi" w:hAnsiTheme="minorHAnsi" w:cstheme="minorHAnsi"/>
                <w:lang w:val="es-MX"/>
              </w:rPr>
              <w:t>Selección de listas de reproducción generadas</w:t>
            </w:r>
          </w:p>
          <w:p w14:paraId="202FCFD0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D05620" w:rsidRPr="00DA2732" w14:paraId="1C6FA106" w14:textId="77777777" w:rsidTr="0075067B">
        <w:tc>
          <w:tcPr>
            <w:tcW w:w="2122" w:type="dxa"/>
          </w:tcPr>
          <w:p w14:paraId="039F4B54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Descripción</w:t>
            </w:r>
          </w:p>
        </w:tc>
        <w:tc>
          <w:tcPr>
            <w:tcW w:w="8079" w:type="dxa"/>
          </w:tcPr>
          <w:p w14:paraId="11198E2A" w14:textId="5F9B4D54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75067B">
              <w:rPr>
                <w:rFonts w:asciiTheme="minorHAnsi" w:hAnsiTheme="minorHAnsi" w:cstheme="minorHAnsi"/>
                <w:lang w:val="es-MX"/>
              </w:rPr>
              <w:t>encargado elige la lista de reproducción del día</w:t>
            </w:r>
          </w:p>
        </w:tc>
      </w:tr>
      <w:tr w:rsidR="00D05620" w:rsidRPr="00D078E4" w14:paraId="14656488" w14:textId="77777777" w:rsidTr="0075067B">
        <w:tc>
          <w:tcPr>
            <w:tcW w:w="2122" w:type="dxa"/>
          </w:tcPr>
          <w:p w14:paraId="01812CC3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Actor participante</w:t>
            </w:r>
          </w:p>
        </w:tc>
        <w:tc>
          <w:tcPr>
            <w:tcW w:w="8079" w:type="dxa"/>
          </w:tcPr>
          <w:p w14:paraId="539EF68D" w14:textId="6179F9D9" w:rsidR="00D05620" w:rsidRPr="00D078E4" w:rsidRDefault="0075067B" w:rsidP="00D05620">
            <w:pPr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Encargado de la cabina</w:t>
            </w:r>
          </w:p>
        </w:tc>
      </w:tr>
      <w:tr w:rsidR="00D05620" w:rsidRPr="00DA2732" w14:paraId="729DB134" w14:textId="77777777" w:rsidTr="0075067B">
        <w:tc>
          <w:tcPr>
            <w:tcW w:w="2122" w:type="dxa"/>
          </w:tcPr>
          <w:p w14:paraId="10CE642A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Pre-Condición</w:t>
            </w:r>
          </w:p>
        </w:tc>
        <w:tc>
          <w:tcPr>
            <w:tcW w:w="8079" w:type="dxa"/>
          </w:tcPr>
          <w:p w14:paraId="58E55FEB" w14:textId="322DDF37" w:rsidR="00D05620" w:rsidRPr="00D078E4" w:rsidRDefault="0075067B" w:rsidP="00D05620">
            <w:pPr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Se han generado las listas de reproducción</w:t>
            </w:r>
          </w:p>
        </w:tc>
      </w:tr>
      <w:tr w:rsidR="00D05620" w:rsidRPr="00DA2732" w14:paraId="066780E1" w14:textId="77777777" w:rsidTr="0075067B">
        <w:tc>
          <w:tcPr>
            <w:tcW w:w="2122" w:type="dxa"/>
          </w:tcPr>
          <w:p w14:paraId="26A41B3E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Flujo Básico</w:t>
            </w:r>
          </w:p>
        </w:tc>
        <w:tc>
          <w:tcPr>
            <w:tcW w:w="8079" w:type="dxa"/>
          </w:tcPr>
          <w:p w14:paraId="00B5DD0A" w14:textId="740055B1" w:rsidR="00D05620" w:rsidRPr="0075067B" w:rsidRDefault="00D05620" w:rsidP="0075067B">
            <w:pPr>
              <w:pStyle w:val="Prrafodelista"/>
              <w:numPr>
                <w:ilvl w:val="0"/>
                <w:numId w:val="46"/>
              </w:numPr>
              <w:rPr>
                <w:rFonts w:asciiTheme="minorHAnsi" w:hAnsiTheme="minorHAnsi" w:cstheme="minorHAnsi"/>
                <w:lang w:val="es-MX"/>
              </w:rPr>
            </w:pPr>
            <w:r w:rsidRPr="0075067B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75067B">
              <w:rPr>
                <w:rFonts w:asciiTheme="minorHAnsi" w:hAnsiTheme="minorHAnsi" w:cstheme="minorHAnsi"/>
                <w:lang w:val="es-MX"/>
              </w:rPr>
              <w:t>encargado accede a las listas de reproducción generadas</w:t>
            </w:r>
          </w:p>
          <w:p w14:paraId="5BED6EFF" w14:textId="07F1F240" w:rsidR="00D05620" w:rsidRPr="0075067B" w:rsidRDefault="00D05620" w:rsidP="0075067B">
            <w:pPr>
              <w:pStyle w:val="Prrafodelista"/>
              <w:numPr>
                <w:ilvl w:val="0"/>
                <w:numId w:val="46"/>
              </w:numPr>
              <w:rPr>
                <w:rFonts w:asciiTheme="minorHAnsi" w:hAnsiTheme="minorHAnsi" w:cstheme="minorHAnsi"/>
                <w:lang w:val="es-MX"/>
              </w:rPr>
            </w:pPr>
            <w:r w:rsidRPr="0075067B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75067B">
              <w:rPr>
                <w:rFonts w:asciiTheme="minorHAnsi" w:hAnsiTheme="minorHAnsi" w:cstheme="minorHAnsi"/>
                <w:lang w:val="es-MX"/>
              </w:rPr>
              <w:t>encargado elige la lista de reproducción del día</w:t>
            </w:r>
          </w:p>
          <w:p w14:paraId="1AAD5375" w14:textId="59B74DCA" w:rsidR="00D05620" w:rsidRPr="0075067B" w:rsidRDefault="00D05620" w:rsidP="0075067B">
            <w:pPr>
              <w:pStyle w:val="Prrafodelista"/>
              <w:numPr>
                <w:ilvl w:val="0"/>
                <w:numId w:val="46"/>
              </w:numPr>
              <w:rPr>
                <w:rFonts w:asciiTheme="minorHAnsi" w:hAnsiTheme="minorHAnsi" w:cstheme="minorHAnsi"/>
                <w:lang w:val="es-MX"/>
              </w:rPr>
            </w:pPr>
            <w:r w:rsidRPr="0075067B">
              <w:rPr>
                <w:rFonts w:asciiTheme="minorHAnsi" w:hAnsiTheme="minorHAnsi" w:cstheme="minorHAnsi"/>
                <w:lang w:val="es-MX"/>
              </w:rPr>
              <w:t xml:space="preserve">La aplicación </w:t>
            </w:r>
            <w:r w:rsidR="0075067B">
              <w:rPr>
                <w:rFonts w:asciiTheme="minorHAnsi" w:hAnsiTheme="minorHAnsi" w:cstheme="minorHAnsi"/>
                <w:lang w:val="es-MX"/>
              </w:rPr>
              <w:t>ejecuta la lista seleccionada</w:t>
            </w:r>
          </w:p>
        </w:tc>
      </w:tr>
      <w:tr w:rsidR="00D05620" w:rsidRPr="00DA2732" w14:paraId="38584368" w14:textId="77777777" w:rsidTr="0075067B">
        <w:tc>
          <w:tcPr>
            <w:tcW w:w="2122" w:type="dxa"/>
          </w:tcPr>
          <w:p w14:paraId="4BC7F541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Post-Condición</w:t>
            </w:r>
          </w:p>
        </w:tc>
        <w:tc>
          <w:tcPr>
            <w:tcW w:w="8079" w:type="dxa"/>
          </w:tcPr>
          <w:p w14:paraId="51189D52" w14:textId="3A31416E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75067B">
              <w:rPr>
                <w:rFonts w:asciiTheme="minorHAnsi" w:hAnsiTheme="minorHAnsi" w:cstheme="minorHAnsi"/>
                <w:lang w:val="es-MX"/>
              </w:rPr>
              <w:t>encargado reproduce los spots durante el día</w:t>
            </w:r>
          </w:p>
        </w:tc>
      </w:tr>
      <w:tr w:rsidR="00D05620" w:rsidRPr="00DA2732" w14:paraId="77A0F59C" w14:textId="77777777" w:rsidTr="0075067B">
        <w:tc>
          <w:tcPr>
            <w:tcW w:w="2122" w:type="dxa"/>
          </w:tcPr>
          <w:p w14:paraId="2D1EC6D9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Flujo Alterno</w:t>
            </w:r>
          </w:p>
        </w:tc>
        <w:tc>
          <w:tcPr>
            <w:tcW w:w="8079" w:type="dxa"/>
          </w:tcPr>
          <w:p w14:paraId="10BF330C" w14:textId="351EF7BB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[Si tras el paso </w:t>
            </w:r>
            <w:r w:rsidR="0075067B">
              <w:rPr>
                <w:rFonts w:asciiTheme="minorHAnsi" w:hAnsiTheme="minorHAnsi" w:cstheme="minorHAnsi"/>
                <w:lang w:val="es-MX"/>
              </w:rPr>
              <w:t>2</w:t>
            </w:r>
            <w:r w:rsidRPr="00D078E4">
              <w:rPr>
                <w:rFonts w:asciiTheme="minorHAnsi" w:hAnsiTheme="minorHAnsi" w:cstheme="minorHAnsi"/>
                <w:lang w:val="es-MX"/>
              </w:rPr>
              <w:t>, la</w:t>
            </w:r>
            <w:r w:rsidR="0075067B">
              <w:rPr>
                <w:rFonts w:asciiTheme="minorHAnsi" w:hAnsiTheme="minorHAnsi" w:cstheme="minorHAnsi"/>
                <w:lang w:val="es-MX"/>
              </w:rPr>
              <w:t xml:space="preserve"> encargado no elige una lista de reproducción</w:t>
            </w:r>
            <w:r w:rsidRPr="00D078E4">
              <w:rPr>
                <w:rFonts w:asciiTheme="minorHAnsi" w:hAnsiTheme="minorHAnsi" w:cstheme="minorHAnsi"/>
                <w:lang w:val="es-MX"/>
              </w:rPr>
              <w:t xml:space="preserve">] </w:t>
            </w:r>
          </w:p>
          <w:p w14:paraId="12162064" w14:textId="79807B13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 xml:space="preserve">El </w:t>
            </w:r>
            <w:r w:rsidR="0075067B">
              <w:rPr>
                <w:rFonts w:asciiTheme="minorHAnsi" w:hAnsiTheme="minorHAnsi" w:cstheme="minorHAnsi"/>
                <w:lang w:val="es-MX"/>
              </w:rPr>
              <w:t>sistema reproduc</w:t>
            </w:r>
            <w:r w:rsidR="005C0263">
              <w:rPr>
                <w:rFonts w:asciiTheme="minorHAnsi" w:hAnsiTheme="minorHAnsi" w:cstheme="minorHAnsi"/>
                <w:lang w:val="es-MX"/>
              </w:rPr>
              <w:t xml:space="preserve">irá la lista generada de manera automática para el día especifico, en caso de no haberse seleccionado antes </w:t>
            </w:r>
          </w:p>
          <w:p w14:paraId="75E54550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>Volver al paso 3 del escenario principal</w:t>
            </w:r>
          </w:p>
        </w:tc>
      </w:tr>
      <w:tr w:rsidR="00D05620" w:rsidRPr="00D078E4" w14:paraId="110043F3" w14:textId="77777777" w:rsidTr="0075067B">
        <w:tc>
          <w:tcPr>
            <w:tcW w:w="2122" w:type="dxa"/>
          </w:tcPr>
          <w:p w14:paraId="74FB6312" w14:textId="77777777" w:rsidR="00D05620" w:rsidRPr="00BE304D" w:rsidRDefault="00D05620" w:rsidP="00D05620">
            <w:pPr>
              <w:rPr>
                <w:b/>
                <w:sz w:val="24"/>
                <w:szCs w:val="24"/>
                <w:lang w:val="es-MX"/>
              </w:rPr>
            </w:pPr>
            <w:r w:rsidRPr="00BE304D">
              <w:rPr>
                <w:b/>
                <w:sz w:val="24"/>
                <w:szCs w:val="24"/>
                <w:lang w:val="es-MX"/>
              </w:rPr>
              <w:t>Elaborado por:</w:t>
            </w:r>
          </w:p>
        </w:tc>
        <w:tc>
          <w:tcPr>
            <w:tcW w:w="8079" w:type="dxa"/>
          </w:tcPr>
          <w:p w14:paraId="6B149E0D" w14:textId="77777777" w:rsidR="00D05620" w:rsidRPr="00D078E4" w:rsidRDefault="00D05620" w:rsidP="00D05620">
            <w:pPr>
              <w:rPr>
                <w:rFonts w:asciiTheme="minorHAnsi" w:hAnsiTheme="minorHAnsi" w:cstheme="minorHAnsi"/>
                <w:lang w:val="es-MX"/>
              </w:rPr>
            </w:pPr>
            <w:r w:rsidRPr="00D078E4">
              <w:rPr>
                <w:rFonts w:asciiTheme="minorHAnsi" w:hAnsiTheme="minorHAnsi" w:cstheme="minorHAnsi"/>
                <w:lang w:val="es-MX"/>
              </w:rPr>
              <w:t>Ucan Carlos</w:t>
            </w:r>
          </w:p>
        </w:tc>
      </w:tr>
    </w:tbl>
    <w:p w14:paraId="523B720E" w14:textId="77777777" w:rsidR="00D05620" w:rsidRPr="00D078E4" w:rsidRDefault="00D05620" w:rsidP="00D05620">
      <w:pPr>
        <w:rPr>
          <w:rFonts w:ascii="Tahoma" w:hAnsi="Tahoma" w:cs="Tahoma"/>
          <w:sz w:val="24"/>
          <w:szCs w:val="24"/>
          <w:lang w:val="es-MX"/>
        </w:rPr>
      </w:pPr>
    </w:p>
    <w:p w14:paraId="7C29C7C8" w14:textId="77777777" w:rsidR="00D05620" w:rsidRDefault="00D05620" w:rsidP="00D05620">
      <w:pPr>
        <w:rPr>
          <w:rFonts w:ascii="Tahoma" w:hAnsi="Tahoma" w:cs="Tahoma"/>
          <w:sz w:val="24"/>
          <w:szCs w:val="24"/>
          <w:lang w:val="es-MX"/>
        </w:rPr>
      </w:pPr>
    </w:p>
    <w:p w14:paraId="69E2335F" w14:textId="77777777" w:rsidR="00D05620" w:rsidRDefault="00D05620" w:rsidP="00D05620">
      <w:pPr>
        <w:rPr>
          <w:rFonts w:ascii="Tahoma" w:hAnsi="Tahoma" w:cs="Tahoma"/>
          <w:sz w:val="24"/>
          <w:szCs w:val="24"/>
          <w:lang w:val="es-MX"/>
        </w:rPr>
      </w:pPr>
    </w:p>
    <w:p w14:paraId="25D9BD1F" w14:textId="77777777" w:rsidR="00D05620" w:rsidRPr="00D078E4" w:rsidRDefault="00D05620" w:rsidP="00D05620">
      <w:pPr>
        <w:rPr>
          <w:rFonts w:ascii="Tahoma" w:hAnsi="Tahoma" w:cs="Tahoma"/>
          <w:sz w:val="24"/>
          <w:szCs w:val="24"/>
          <w:lang w:val="es-MX"/>
        </w:rPr>
      </w:pPr>
    </w:p>
    <w:p w14:paraId="3FA232EF" w14:textId="2442E30D" w:rsidR="003526C9" w:rsidRPr="00F7520C" w:rsidRDefault="00D47B4D" w:rsidP="00F7520C">
      <w:pPr>
        <w:pStyle w:val="Ttulo3"/>
        <w:rPr>
          <w:color w:val="auto"/>
          <w:sz w:val="24"/>
          <w:szCs w:val="24"/>
          <w:lang w:val="es-ES"/>
        </w:rPr>
      </w:pPr>
      <w:bookmarkStart w:id="42" w:name="_Toc43135655"/>
      <w:r>
        <w:rPr>
          <w:color w:val="auto"/>
          <w:sz w:val="24"/>
          <w:szCs w:val="24"/>
          <w:lang w:val="es-ES"/>
        </w:rPr>
        <w:t>3.2.3</w:t>
      </w:r>
      <w:r w:rsidR="00FB78C5" w:rsidRPr="00352C52">
        <w:rPr>
          <w:color w:val="auto"/>
          <w:sz w:val="24"/>
          <w:szCs w:val="24"/>
          <w:lang w:val="es-ES"/>
        </w:rPr>
        <w:t>. Requisitos funcionales</w:t>
      </w:r>
      <w:bookmarkEnd w:id="42"/>
    </w:p>
    <w:p w14:paraId="4C88DBEE" w14:textId="77777777" w:rsidR="00E31D82" w:rsidRDefault="00E31D82" w:rsidP="003526C9">
      <w:pPr>
        <w:rPr>
          <w:rFonts w:asciiTheme="majorHAnsi" w:hAnsiTheme="majorHAnsi"/>
          <w:b/>
          <w:sz w:val="24"/>
          <w:szCs w:val="24"/>
          <w:lang w:val="es-ES"/>
        </w:rPr>
      </w:pPr>
    </w:p>
    <w:p w14:paraId="396A22E3" w14:textId="77777777" w:rsidR="003526C9" w:rsidRDefault="003526C9" w:rsidP="003526C9">
      <w:pPr>
        <w:rPr>
          <w:rFonts w:asciiTheme="majorHAnsi" w:hAnsiTheme="majorHAnsi"/>
          <w:b/>
          <w:sz w:val="24"/>
          <w:szCs w:val="24"/>
          <w:lang w:val="es-ES"/>
        </w:rPr>
      </w:pPr>
      <w:r w:rsidRPr="003526C9">
        <w:rPr>
          <w:rFonts w:asciiTheme="majorHAnsi" w:hAnsiTheme="majorHAnsi"/>
          <w:b/>
          <w:sz w:val="24"/>
          <w:szCs w:val="24"/>
          <w:lang w:val="es-ES"/>
        </w:rPr>
        <w:t>GESTIÓN DE GRUPOS Y CUPOS DEL PII.</w:t>
      </w:r>
    </w:p>
    <w:p w14:paraId="37C927BF" w14:textId="0F56044E" w:rsidR="00864B4C" w:rsidRDefault="00864B4C" w:rsidP="00864B4C">
      <w:pPr>
        <w:pStyle w:val="Ttulo4"/>
        <w:jc w:val="both"/>
        <w:rPr>
          <w:rFonts w:asciiTheme="minorHAnsi" w:hAnsiTheme="minorHAnsi" w:cstheme="minorHAnsi"/>
          <w:i w:val="0"/>
          <w:color w:val="auto"/>
          <w:lang w:val="es-ES"/>
        </w:rPr>
      </w:pPr>
      <w:r w:rsidRPr="00864B4C">
        <w:rPr>
          <w:rFonts w:asciiTheme="minorHAnsi" w:hAnsiTheme="minorHAnsi" w:cstheme="minorHAnsi"/>
          <w:i w:val="0"/>
          <w:color w:val="auto"/>
          <w:lang w:val="es-ES"/>
        </w:rPr>
        <w:t>RF –</w:t>
      </w:r>
      <w:r w:rsidR="00E01A5F">
        <w:rPr>
          <w:rFonts w:asciiTheme="minorHAnsi" w:hAnsiTheme="minorHAnsi" w:cstheme="minorHAnsi"/>
          <w:i w:val="0"/>
          <w:color w:val="auto"/>
          <w:lang w:val="es-ES"/>
        </w:rPr>
        <w:t xml:space="preserve"> 001</w:t>
      </w:r>
      <w:r w:rsidRPr="00864B4C">
        <w:rPr>
          <w:rFonts w:asciiTheme="minorHAnsi" w:hAnsiTheme="minorHAnsi" w:cstheme="minorHAnsi"/>
          <w:i w:val="0"/>
          <w:color w:val="auto"/>
          <w:lang w:val="es-ES"/>
        </w:rPr>
        <w:t xml:space="preserve"> </w:t>
      </w:r>
      <w:r w:rsidR="005C0263">
        <w:rPr>
          <w:rFonts w:asciiTheme="minorHAnsi" w:hAnsiTheme="minorHAnsi" w:cstheme="minorHAnsi"/>
          <w:i w:val="0"/>
          <w:color w:val="auto"/>
          <w:lang w:val="es-ES"/>
        </w:rPr>
        <w:t xml:space="preserve">- </w:t>
      </w:r>
      <w:r w:rsidR="005C0263" w:rsidRPr="005C0263">
        <w:rPr>
          <w:rFonts w:asciiTheme="minorHAnsi" w:hAnsiTheme="minorHAnsi" w:cstheme="minorHAnsi"/>
          <w:i w:val="0"/>
          <w:color w:val="auto"/>
          <w:lang w:val="es-ES"/>
        </w:rPr>
        <w:t>Lectura de los contratos</w:t>
      </w:r>
    </w:p>
    <w:p w14:paraId="3B069697" w14:textId="6E98DF21" w:rsidR="00864B4C" w:rsidRPr="00864B4C" w:rsidRDefault="00864B4C" w:rsidP="00864B4C">
      <w:pPr>
        <w:rPr>
          <w:lang w:val="es-ES"/>
        </w:rPr>
      </w:pPr>
      <w:r>
        <w:rPr>
          <w:lang w:val="es-ES"/>
        </w:rPr>
        <w:t xml:space="preserve">El </w:t>
      </w:r>
      <w:r w:rsidR="00F7520C">
        <w:rPr>
          <w:lang w:val="es-ES"/>
        </w:rPr>
        <w:t>sistema deberá leer los contratos, por medio de los archivos (formularios)</w:t>
      </w:r>
      <w:r>
        <w:rPr>
          <w:lang w:val="es-ES"/>
        </w:rPr>
        <w:t>.</w:t>
      </w:r>
      <w:r w:rsidR="00F7520C">
        <w:rPr>
          <w:lang w:val="es-ES"/>
        </w:rPr>
        <w:t xml:space="preserve"> Llenados por el encargado.</w:t>
      </w:r>
    </w:p>
    <w:p w14:paraId="06CBEE49" w14:textId="7E31456B" w:rsidR="00864B4C" w:rsidRDefault="00864B4C" w:rsidP="00864B4C">
      <w:pPr>
        <w:pStyle w:val="Ttulo4"/>
        <w:jc w:val="both"/>
        <w:rPr>
          <w:rFonts w:asciiTheme="minorHAnsi" w:hAnsiTheme="minorHAnsi" w:cstheme="minorHAnsi"/>
          <w:i w:val="0"/>
          <w:color w:val="auto"/>
          <w:lang w:val="es-ES"/>
        </w:rPr>
      </w:pPr>
      <w:r w:rsidRPr="00864B4C">
        <w:rPr>
          <w:rFonts w:asciiTheme="minorHAnsi" w:hAnsiTheme="minorHAnsi" w:cstheme="minorHAnsi"/>
          <w:i w:val="0"/>
          <w:color w:val="auto"/>
          <w:lang w:val="es-ES"/>
        </w:rPr>
        <w:t>RF –</w:t>
      </w:r>
      <w:r w:rsidR="00E01A5F">
        <w:rPr>
          <w:rFonts w:asciiTheme="minorHAnsi" w:hAnsiTheme="minorHAnsi" w:cstheme="minorHAnsi"/>
          <w:i w:val="0"/>
          <w:color w:val="auto"/>
          <w:lang w:val="es-ES"/>
        </w:rPr>
        <w:t xml:space="preserve"> 002</w:t>
      </w:r>
      <w:r w:rsidRPr="00864B4C">
        <w:rPr>
          <w:rFonts w:asciiTheme="minorHAnsi" w:hAnsiTheme="minorHAnsi" w:cstheme="minorHAnsi"/>
          <w:i w:val="0"/>
          <w:color w:val="auto"/>
          <w:lang w:val="es-ES"/>
        </w:rPr>
        <w:t xml:space="preserve"> </w:t>
      </w:r>
      <w:r w:rsidR="00D05620">
        <w:rPr>
          <w:rFonts w:asciiTheme="minorHAnsi" w:hAnsiTheme="minorHAnsi" w:cstheme="minorHAnsi"/>
          <w:i w:val="0"/>
          <w:color w:val="auto"/>
          <w:lang w:val="es-ES"/>
        </w:rPr>
        <w:t>–</w:t>
      </w:r>
      <w:r w:rsidR="00F7520C">
        <w:rPr>
          <w:rFonts w:asciiTheme="minorHAnsi" w:hAnsiTheme="minorHAnsi" w:cstheme="minorHAnsi"/>
          <w:i w:val="0"/>
          <w:color w:val="auto"/>
          <w:lang w:val="es-ES"/>
        </w:rPr>
        <w:t xml:space="preserve"> </w:t>
      </w:r>
      <w:r w:rsidR="005C0263" w:rsidRPr="005C0263">
        <w:rPr>
          <w:rFonts w:asciiTheme="minorHAnsi" w:hAnsiTheme="minorHAnsi" w:cstheme="minorHAnsi"/>
          <w:i w:val="0"/>
          <w:color w:val="auto"/>
          <w:lang w:val="es-ES"/>
        </w:rPr>
        <w:t>Limitación de fechas y horarios de reproducción</w:t>
      </w:r>
    </w:p>
    <w:p w14:paraId="58810850" w14:textId="42AF4186" w:rsidR="00864B4C" w:rsidRPr="00864B4C" w:rsidRDefault="00864B4C" w:rsidP="00864B4C">
      <w:pPr>
        <w:rPr>
          <w:lang w:val="es-ES"/>
        </w:rPr>
      </w:pPr>
      <w:r w:rsidRPr="00864B4C">
        <w:rPr>
          <w:lang w:val="es-ES"/>
        </w:rPr>
        <w:t xml:space="preserve">El </w:t>
      </w:r>
      <w:r w:rsidR="00F7520C">
        <w:rPr>
          <w:lang w:val="es-ES"/>
        </w:rPr>
        <w:t>sistema</w:t>
      </w:r>
      <w:r w:rsidRPr="00864B4C">
        <w:rPr>
          <w:lang w:val="es-ES"/>
        </w:rPr>
        <w:t xml:space="preserve"> deberá </w:t>
      </w:r>
      <w:r w:rsidR="00F7520C">
        <w:rPr>
          <w:lang w:val="es-ES"/>
        </w:rPr>
        <w:t>establecer restricciones ante la repetición de spots</w:t>
      </w:r>
      <w:r w:rsidR="00016710">
        <w:rPr>
          <w:lang w:val="es-ES"/>
        </w:rPr>
        <w:t>.</w:t>
      </w:r>
    </w:p>
    <w:p w14:paraId="6928BBD4" w14:textId="508E9143" w:rsidR="00CC7E0A" w:rsidRDefault="00864B4C" w:rsidP="00864B4C">
      <w:pPr>
        <w:pStyle w:val="Ttulo4"/>
        <w:jc w:val="both"/>
        <w:rPr>
          <w:rFonts w:asciiTheme="minorHAnsi" w:hAnsiTheme="minorHAnsi" w:cstheme="minorHAnsi"/>
          <w:i w:val="0"/>
          <w:color w:val="auto"/>
          <w:lang w:val="es-ES"/>
        </w:rPr>
      </w:pPr>
      <w:r w:rsidRPr="00864B4C">
        <w:rPr>
          <w:rFonts w:asciiTheme="minorHAnsi" w:hAnsiTheme="minorHAnsi" w:cstheme="minorHAnsi"/>
          <w:i w:val="0"/>
          <w:color w:val="auto"/>
          <w:lang w:val="es-ES"/>
        </w:rPr>
        <w:t>R</w:t>
      </w:r>
      <w:r w:rsidR="00D05620">
        <w:rPr>
          <w:rFonts w:asciiTheme="minorHAnsi" w:hAnsiTheme="minorHAnsi" w:cstheme="minorHAnsi"/>
          <w:i w:val="0"/>
          <w:color w:val="auto"/>
          <w:lang w:val="es-ES"/>
        </w:rPr>
        <w:t>F – 003</w:t>
      </w:r>
      <w:r w:rsidRPr="00864B4C">
        <w:rPr>
          <w:rFonts w:asciiTheme="minorHAnsi" w:hAnsiTheme="minorHAnsi" w:cstheme="minorHAnsi"/>
          <w:i w:val="0"/>
          <w:color w:val="auto"/>
          <w:lang w:val="es-ES"/>
        </w:rPr>
        <w:t xml:space="preserve"> </w:t>
      </w:r>
      <w:r w:rsidR="00CC7E0A">
        <w:rPr>
          <w:rFonts w:asciiTheme="minorHAnsi" w:hAnsiTheme="minorHAnsi" w:cstheme="minorHAnsi"/>
          <w:i w:val="0"/>
          <w:color w:val="auto"/>
          <w:lang w:val="es-ES"/>
        </w:rPr>
        <w:t xml:space="preserve">– </w:t>
      </w:r>
      <w:r w:rsidR="005C0263" w:rsidRPr="005C0263">
        <w:rPr>
          <w:rFonts w:asciiTheme="minorHAnsi" w:hAnsiTheme="minorHAnsi" w:cstheme="minorHAnsi"/>
          <w:i w:val="0"/>
          <w:color w:val="auto"/>
          <w:lang w:val="es-ES"/>
        </w:rPr>
        <w:t>Limitación entre el contenido reproducido</w:t>
      </w:r>
    </w:p>
    <w:p w14:paraId="5ABA9AE4" w14:textId="6A3E8A99" w:rsidR="00CC7E0A" w:rsidRPr="00CC7E0A" w:rsidRDefault="00864B4C" w:rsidP="00CC7E0A">
      <w:pPr>
        <w:rPr>
          <w:lang w:val="es-ES"/>
        </w:rPr>
      </w:pPr>
      <w:r w:rsidRPr="00864B4C">
        <w:rPr>
          <w:rFonts w:asciiTheme="minorHAnsi" w:hAnsiTheme="minorHAnsi" w:cstheme="minorHAnsi"/>
          <w:i/>
          <w:lang w:val="es-ES"/>
        </w:rPr>
        <w:t xml:space="preserve"> </w:t>
      </w:r>
      <w:r w:rsidR="00CC7E0A" w:rsidRPr="00CC7E0A">
        <w:rPr>
          <w:lang w:val="es-ES"/>
        </w:rPr>
        <w:t>El</w:t>
      </w:r>
      <w:r w:rsidR="00CC7E0A">
        <w:rPr>
          <w:lang w:val="es-ES"/>
        </w:rPr>
        <w:t xml:space="preserve"> </w:t>
      </w:r>
      <w:r w:rsidR="00F7520C">
        <w:rPr>
          <w:lang w:val="es-ES"/>
        </w:rPr>
        <w:t>sistema</w:t>
      </w:r>
      <w:r w:rsidR="00CC7E0A">
        <w:rPr>
          <w:lang w:val="es-ES"/>
        </w:rPr>
        <w:t xml:space="preserve"> deberá generar las listas </w:t>
      </w:r>
      <w:r w:rsidR="00F7520C">
        <w:rPr>
          <w:lang w:val="es-ES"/>
        </w:rPr>
        <w:t>de reproducción de acuerdo a las normas vigentes, para no incurrir en alguna falta con los anunciantes.</w:t>
      </w:r>
    </w:p>
    <w:p w14:paraId="43D505BA" w14:textId="4DEA5473" w:rsidR="00CC7E0A" w:rsidRDefault="00E01A5F" w:rsidP="00864B4C">
      <w:pPr>
        <w:pStyle w:val="Ttulo4"/>
        <w:jc w:val="both"/>
        <w:rPr>
          <w:rFonts w:asciiTheme="minorHAnsi" w:hAnsiTheme="minorHAnsi" w:cstheme="minorHAnsi"/>
          <w:i w:val="0"/>
          <w:color w:val="auto"/>
          <w:lang w:val="es-ES"/>
        </w:rPr>
      </w:pPr>
      <w:r>
        <w:rPr>
          <w:rFonts w:asciiTheme="minorHAnsi" w:hAnsiTheme="minorHAnsi" w:cstheme="minorHAnsi"/>
          <w:i w:val="0"/>
          <w:color w:val="auto"/>
          <w:lang w:val="es-ES"/>
        </w:rPr>
        <w:t>RF – 0</w:t>
      </w:r>
      <w:r w:rsidR="00D05620">
        <w:rPr>
          <w:rFonts w:asciiTheme="minorHAnsi" w:hAnsiTheme="minorHAnsi" w:cstheme="minorHAnsi"/>
          <w:i w:val="0"/>
          <w:color w:val="auto"/>
          <w:lang w:val="es-ES"/>
        </w:rPr>
        <w:t>04</w:t>
      </w:r>
      <w:r w:rsidR="00864B4C" w:rsidRPr="00864B4C">
        <w:rPr>
          <w:rFonts w:asciiTheme="minorHAnsi" w:hAnsiTheme="minorHAnsi" w:cstheme="minorHAnsi"/>
          <w:i w:val="0"/>
          <w:color w:val="auto"/>
          <w:lang w:val="es-ES"/>
        </w:rPr>
        <w:t xml:space="preserve"> </w:t>
      </w:r>
      <w:r w:rsidR="00CC7E0A">
        <w:rPr>
          <w:rFonts w:asciiTheme="minorHAnsi" w:hAnsiTheme="minorHAnsi" w:cstheme="minorHAnsi"/>
          <w:i w:val="0"/>
          <w:color w:val="auto"/>
          <w:lang w:val="es-ES"/>
        </w:rPr>
        <w:t xml:space="preserve">– </w:t>
      </w:r>
      <w:r w:rsidR="005C0263" w:rsidRPr="005C0263">
        <w:rPr>
          <w:rFonts w:asciiTheme="minorHAnsi" w:hAnsiTheme="minorHAnsi" w:cstheme="minorHAnsi"/>
          <w:i w:val="0"/>
          <w:color w:val="auto"/>
          <w:lang w:val="es-ES"/>
        </w:rPr>
        <w:t>Impresión de las listas de reproducción</w:t>
      </w:r>
    </w:p>
    <w:p w14:paraId="5E4995CC" w14:textId="6DBA3B28" w:rsidR="00E31D82" w:rsidRPr="00E31D82" w:rsidRDefault="00CC7E0A" w:rsidP="00CC7E0A">
      <w:pPr>
        <w:rPr>
          <w:lang w:val="es-ES"/>
        </w:rPr>
      </w:pPr>
      <w:r>
        <w:rPr>
          <w:lang w:val="es-ES"/>
        </w:rPr>
        <w:t xml:space="preserve">El </w:t>
      </w:r>
      <w:r w:rsidR="00F7520C">
        <w:rPr>
          <w:lang w:val="es-ES"/>
        </w:rPr>
        <w:t>encargado</w:t>
      </w:r>
      <w:r>
        <w:rPr>
          <w:lang w:val="es-ES"/>
        </w:rPr>
        <w:t xml:space="preserve"> </w:t>
      </w:r>
      <w:r w:rsidR="005C0263">
        <w:rPr>
          <w:lang w:val="es-ES"/>
        </w:rPr>
        <w:t>podr</w:t>
      </w:r>
      <w:r>
        <w:rPr>
          <w:lang w:val="es-ES"/>
        </w:rPr>
        <w:t xml:space="preserve">á imprimir las listas de </w:t>
      </w:r>
      <w:r w:rsidR="005C0263">
        <w:rPr>
          <w:lang w:val="es-ES"/>
        </w:rPr>
        <w:t>reproducción</w:t>
      </w:r>
      <w:r>
        <w:rPr>
          <w:lang w:val="es-ES"/>
        </w:rPr>
        <w:t xml:space="preserve"> una vez </w:t>
      </w:r>
      <w:r w:rsidR="005C0263">
        <w:rPr>
          <w:lang w:val="es-ES"/>
        </w:rPr>
        <w:t xml:space="preserve">se </w:t>
      </w:r>
      <w:r>
        <w:rPr>
          <w:lang w:val="es-ES"/>
        </w:rPr>
        <w:t>haya</w:t>
      </w:r>
      <w:r w:rsidR="005C0263">
        <w:rPr>
          <w:lang w:val="es-ES"/>
        </w:rPr>
        <w:t>n</w:t>
      </w:r>
      <w:r>
        <w:rPr>
          <w:lang w:val="es-ES"/>
        </w:rPr>
        <w:t xml:space="preserve"> generado</w:t>
      </w:r>
      <w:r w:rsidR="005C0263">
        <w:rPr>
          <w:lang w:val="es-ES"/>
        </w:rPr>
        <w:t>.</w:t>
      </w:r>
    </w:p>
    <w:p w14:paraId="48049C29" w14:textId="77777777" w:rsidR="00E31D82" w:rsidRDefault="00E31D82" w:rsidP="00CC7E0A">
      <w:pPr>
        <w:rPr>
          <w:rFonts w:asciiTheme="majorHAnsi" w:hAnsiTheme="majorHAnsi"/>
          <w:b/>
          <w:sz w:val="24"/>
          <w:szCs w:val="24"/>
          <w:lang w:val="es-ES"/>
        </w:rPr>
      </w:pPr>
    </w:p>
    <w:p w14:paraId="73E79DB1" w14:textId="77777777" w:rsidR="00E01A5F" w:rsidRDefault="00E01A5F" w:rsidP="00E01A5F">
      <w:pPr>
        <w:rPr>
          <w:rFonts w:asciiTheme="majorHAnsi" w:hAnsiTheme="majorHAnsi"/>
          <w:b/>
          <w:sz w:val="24"/>
          <w:szCs w:val="24"/>
          <w:lang w:val="es-ES"/>
        </w:rPr>
      </w:pPr>
    </w:p>
    <w:p w14:paraId="17999679" w14:textId="77777777" w:rsidR="00E01A5F" w:rsidRDefault="00E01A5F" w:rsidP="00E01A5F">
      <w:pPr>
        <w:rPr>
          <w:rFonts w:asciiTheme="majorHAnsi" w:hAnsiTheme="majorHAnsi"/>
          <w:b/>
          <w:sz w:val="24"/>
          <w:szCs w:val="24"/>
          <w:lang w:val="es-ES"/>
        </w:rPr>
      </w:pPr>
      <w:r w:rsidRPr="003526C9">
        <w:rPr>
          <w:rFonts w:asciiTheme="majorHAnsi" w:hAnsiTheme="majorHAnsi"/>
          <w:b/>
          <w:sz w:val="24"/>
          <w:szCs w:val="24"/>
          <w:lang w:val="es-ES"/>
        </w:rPr>
        <w:t>USO GENERAL DE LA APLICACIÓN.</w:t>
      </w:r>
    </w:p>
    <w:p w14:paraId="7A2E6D81" w14:textId="77777777" w:rsidR="00E01A5F" w:rsidRPr="00864B4C" w:rsidRDefault="00D05620" w:rsidP="00E01A5F">
      <w:pPr>
        <w:pStyle w:val="Ttulo4"/>
        <w:jc w:val="both"/>
        <w:rPr>
          <w:rFonts w:asciiTheme="minorHAnsi" w:hAnsiTheme="minorHAnsi" w:cstheme="minorHAnsi"/>
          <w:i w:val="0"/>
          <w:color w:val="auto"/>
          <w:lang w:val="es-MX"/>
        </w:rPr>
      </w:pPr>
      <w:r>
        <w:rPr>
          <w:rFonts w:asciiTheme="minorHAnsi" w:hAnsiTheme="minorHAnsi" w:cstheme="minorHAnsi"/>
          <w:i w:val="0"/>
          <w:color w:val="auto"/>
          <w:lang w:val="es-MX"/>
        </w:rPr>
        <w:t>RF-005</w:t>
      </w:r>
      <w:r w:rsidR="00E01A5F" w:rsidRPr="00864B4C">
        <w:rPr>
          <w:rFonts w:asciiTheme="minorHAnsi" w:hAnsiTheme="minorHAnsi" w:cstheme="minorHAnsi"/>
          <w:i w:val="0"/>
          <w:color w:val="auto"/>
          <w:lang w:val="es-MX"/>
        </w:rPr>
        <w:t xml:space="preserve"> –</w:t>
      </w:r>
      <w:r w:rsidR="00E01A5F">
        <w:rPr>
          <w:rFonts w:asciiTheme="minorHAnsi" w:hAnsiTheme="minorHAnsi" w:cstheme="minorHAnsi"/>
          <w:i w:val="0"/>
          <w:color w:val="auto"/>
          <w:lang w:val="es-MX"/>
        </w:rPr>
        <w:t>Ingresar al sistema</w:t>
      </w:r>
    </w:p>
    <w:p w14:paraId="68454293" w14:textId="20F2CD0C" w:rsidR="00D05620" w:rsidRDefault="00E01A5F" w:rsidP="009F00D1">
      <w:pPr>
        <w:jc w:val="both"/>
        <w:rPr>
          <w:rFonts w:asciiTheme="minorHAnsi" w:hAnsiTheme="minorHAnsi" w:cstheme="minorHAnsi"/>
          <w:lang w:val="es-ES"/>
        </w:rPr>
      </w:pPr>
      <w:r w:rsidRPr="00864B4C">
        <w:rPr>
          <w:rFonts w:asciiTheme="minorHAnsi" w:hAnsiTheme="minorHAnsi" w:cstheme="minorHAnsi"/>
          <w:lang w:val="es-ES"/>
        </w:rPr>
        <w:t>La aplicación deberá</w:t>
      </w:r>
      <w:r>
        <w:rPr>
          <w:rFonts w:asciiTheme="minorHAnsi" w:hAnsiTheme="minorHAnsi" w:cstheme="minorHAnsi"/>
          <w:lang w:val="es-ES"/>
        </w:rPr>
        <w:t xml:space="preserve"> </w:t>
      </w:r>
      <w:r w:rsidRPr="00864B4C">
        <w:rPr>
          <w:rFonts w:asciiTheme="minorHAnsi" w:hAnsiTheme="minorHAnsi" w:cstheme="minorHAnsi"/>
          <w:lang w:val="es-ES"/>
        </w:rPr>
        <w:t xml:space="preserve">poder ejecutarse </w:t>
      </w:r>
      <w:r>
        <w:rPr>
          <w:rFonts w:asciiTheme="minorHAnsi" w:hAnsiTheme="minorHAnsi" w:cstheme="minorHAnsi"/>
          <w:lang w:val="es-ES"/>
        </w:rPr>
        <w:t>con normalidad, cuando sea abierta por el sistema</w:t>
      </w:r>
      <w:r w:rsidRPr="00864B4C">
        <w:rPr>
          <w:rFonts w:asciiTheme="minorHAnsi" w:hAnsiTheme="minorHAnsi" w:cstheme="minorHAnsi"/>
          <w:lang w:val="es-ES"/>
        </w:rPr>
        <w:t>.</w:t>
      </w:r>
    </w:p>
    <w:p w14:paraId="1DB11C34" w14:textId="77777777" w:rsidR="009F00D1" w:rsidRPr="009F00D1" w:rsidRDefault="009F00D1" w:rsidP="009F00D1">
      <w:pPr>
        <w:jc w:val="both"/>
        <w:rPr>
          <w:rFonts w:asciiTheme="minorHAnsi" w:hAnsiTheme="minorHAnsi" w:cstheme="minorHAnsi"/>
          <w:lang w:val="es-ES"/>
        </w:rPr>
      </w:pPr>
    </w:p>
    <w:p w14:paraId="4417DD90" w14:textId="77777777" w:rsidR="00D05620" w:rsidRDefault="00D05620" w:rsidP="00CC7E0A">
      <w:pPr>
        <w:rPr>
          <w:rFonts w:asciiTheme="majorHAnsi" w:hAnsiTheme="majorHAnsi"/>
          <w:b/>
          <w:sz w:val="24"/>
          <w:szCs w:val="24"/>
          <w:lang w:val="es-ES"/>
        </w:rPr>
      </w:pPr>
    </w:p>
    <w:p w14:paraId="629BC72F" w14:textId="77777777" w:rsidR="00CC7E0A" w:rsidRPr="00CC7E0A" w:rsidRDefault="003526C9" w:rsidP="00CC7E0A">
      <w:pPr>
        <w:rPr>
          <w:rFonts w:asciiTheme="majorHAnsi" w:hAnsiTheme="majorHAnsi"/>
          <w:b/>
          <w:sz w:val="24"/>
          <w:szCs w:val="24"/>
          <w:lang w:val="es-ES"/>
        </w:rPr>
      </w:pPr>
      <w:r w:rsidRPr="003526C9">
        <w:rPr>
          <w:rFonts w:asciiTheme="majorHAnsi" w:hAnsiTheme="majorHAnsi"/>
          <w:b/>
          <w:sz w:val="24"/>
          <w:szCs w:val="24"/>
          <w:lang w:val="es-ES"/>
        </w:rPr>
        <w:t>ADMINISTRACIÓN DE LAS INSCRIPCIONES AL PII.</w:t>
      </w:r>
    </w:p>
    <w:p w14:paraId="0D35492B" w14:textId="52AC6A23" w:rsidR="00CC7E0A" w:rsidRDefault="00CC7E0A" w:rsidP="00CC7E0A">
      <w:pPr>
        <w:pStyle w:val="Ttulo4"/>
        <w:jc w:val="both"/>
        <w:rPr>
          <w:rFonts w:asciiTheme="minorHAnsi" w:hAnsiTheme="minorHAnsi" w:cstheme="minorHAnsi"/>
          <w:i w:val="0"/>
          <w:color w:val="auto"/>
          <w:lang w:val="es-ES"/>
        </w:rPr>
      </w:pPr>
      <w:r w:rsidRPr="00864B4C">
        <w:rPr>
          <w:rFonts w:asciiTheme="minorHAnsi" w:hAnsiTheme="minorHAnsi" w:cstheme="minorHAnsi"/>
          <w:i w:val="0"/>
          <w:color w:val="auto"/>
          <w:lang w:val="es-ES"/>
        </w:rPr>
        <w:t>R</w:t>
      </w:r>
      <w:r w:rsidR="00D05620">
        <w:rPr>
          <w:rFonts w:asciiTheme="minorHAnsi" w:hAnsiTheme="minorHAnsi" w:cstheme="minorHAnsi"/>
          <w:i w:val="0"/>
          <w:color w:val="auto"/>
          <w:lang w:val="es-ES"/>
        </w:rPr>
        <w:t>F – 00</w:t>
      </w:r>
      <w:r w:rsidR="005C0263">
        <w:rPr>
          <w:rFonts w:asciiTheme="minorHAnsi" w:hAnsiTheme="minorHAnsi" w:cstheme="minorHAnsi"/>
          <w:i w:val="0"/>
          <w:color w:val="auto"/>
          <w:lang w:val="es-ES"/>
        </w:rPr>
        <w:t>6</w:t>
      </w:r>
      <w:r w:rsidRPr="00864B4C">
        <w:rPr>
          <w:rFonts w:asciiTheme="minorHAnsi" w:hAnsiTheme="minorHAnsi" w:cstheme="minorHAnsi"/>
          <w:i w:val="0"/>
          <w:color w:val="auto"/>
          <w:lang w:val="es-ES"/>
        </w:rPr>
        <w:t xml:space="preserve"> </w:t>
      </w:r>
      <w:r>
        <w:rPr>
          <w:rFonts w:asciiTheme="minorHAnsi" w:hAnsiTheme="minorHAnsi" w:cstheme="minorHAnsi"/>
          <w:i w:val="0"/>
          <w:color w:val="auto"/>
          <w:lang w:val="es-ES"/>
        </w:rPr>
        <w:t>–</w:t>
      </w:r>
      <w:r w:rsidRPr="00864B4C">
        <w:rPr>
          <w:rFonts w:asciiTheme="minorHAnsi" w:hAnsiTheme="minorHAnsi" w:cstheme="minorHAnsi"/>
          <w:i w:val="0"/>
          <w:color w:val="auto"/>
          <w:lang w:val="es-ES"/>
        </w:rPr>
        <w:t xml:space="preserve"> </w:t>
      </w:r>
      <w:r w:rsidR="00D05620">
        <w:rPr>
          <w:rFonts w:asciiTheme="minorHAnsi" w:hAnsiTheme="minorHAnsi" w:cstheme="minorHAnsi"/>
          <w:i w:val="0"/>
          <w:color w:val="auto"/>
          <w:lang w:val="es-ES"/>
        </w:rPr>
        <w:t>Selección de</w:t>
      </w:r>
      <w:r>
        <w:rPr>
          <w:rFonts w:asciiTheme="minorHAnsi" w:hAnsiTheme="minorHAnsi" w:cstheme="minorHAnsi"/>
          <w:i w:val="0"/>
          <w:color w:val="auto"/>
          <w:lang w:val="es-ES"/>
        </w:rPr>
        <w:t xml:space="preserve"> </w:t>
      </w:r>
      <w:r w:rsidR="005C0263">
        <w:rPr>
          <w:rFonts w:asciiTheme="minorHAnsi" w:hAnsiTheme="minorHAnsi" w:cstheme="minorHAnsi"/>
          <w:i w:val="0"/>
          <w:color w:val="auto"/>
          <w:lang w:val="es-ES"/>
        </w:rPr>
        <w:t>listas de reproducción</w:t>
      </w:r>
    </w:p>
    <w:p w14:paraId="25C649DE" w14:textId="23A419BB" w:rsidR="00AF1B56" w:rsidRDefault="00CC7E0A" w:rsidP="00AF1B56">
      <w:pPr>
        <w:rPr>
          <w:lang w:val="es-ES"/>
        </w:rPr>
      </w:pPr>
      <w:r>
        <w:rPr>
          <w:lang w:val="es-ES"/>
        </w:rPr>
        <w:t xml:space="preserve">El alumno deberá seleccionar </w:t>
      </w:r>
      <w:r w:rsidR="005C0263">
        <w:rPr>
          <w:lang w:val="es-ES"/>
        </w:rPr>
        <w:t>la lista de reproducción que desee usar, en caso de usar las recomendadas por el sistema para el día en curso</w:t>
      </w:r>
      <w:r w:rsidR="00AF1B56">
        <w:rPr>
          <w:lang w:val="es-ES"/>
        </w:rPr>
        <w:t>.</w:t>
      </w:r>
    </w:p>
    <w:p w14:paraId="430C8A63" w14:textId="77777777" w:rsidR="00D05620" w:rsidRPr="00AF1B56" w:rsidRDefault="00D05620" w:rsidP="00AF1B56">
      <w:pPr>
        <w:rPr>
          <w:lang w:val="es-ES"/>
        </w:rPr>
      </w:pPr>
    </w:p>
    <w:p w14:paraId="5325CF68" w14:textId="77777777" w:rsidR="000317F1" w:rsidRDefault="000317F1" w:rsidP="000317F1">
      <w:pPr>
        <w:pStyle w:val="Ttulo2"/>
        <w:rPr>
          <w:color w:val="auto"/>
          <w:lang w:val="es-ES"/>
        </w:rPr>
      </w:pPr>
      <w:bookmarkStart w:id="43" w:name="_Toc288993913"/>
      <w:bookmarkStart w:id="44" w:name="_Toc43135656"/>
      <w:r w:rsidRPr="00352C52">
        <w:rPr>
          <w:color w:val="auto"/>
          <w:lang w:val="es-ES"/>
        </w:rPr>
        <w:lastRenderedPageBreak/>
        <w:t>3.3. Requisitos de Rendimiento</w:t>
      </w:r>
      <w:bookmarkEnd w:id="43"/>
      <w:bookmarkEnd w:id="44"/>
    </w:p>
    <w:p w14:paraId="6C92A1A5" w14:textId="6469018F" w:rsidR="00AF1B56" w:rsidRDefault="00FB0886" w:rsidP="00E31D82">
      <w:pPr>
        <w:jc w:val="both"/>
        <w:rPr>
          <w:lang w:val="es-ES"/>
        </w:rPr>
      </w:pPr>
      <w:r>
        <w:rPr>
          <w:lang w:val="es-ES"/>
        </w:rPr>
        <w:t>El tiempo de respuesta de la ap</w:t>
      </w:r>
      <w:r w:rsidR="00AF1B56">
        <w:rPr>
          <w:lang w:val="es-ES"/>
        </w:rPr>
        <w:t>licación no debe ser mayor a tres</w:t>
      </w:r>
      <w:r>
        <w:rPr>
          <w:lang w:val="es-ES"/>
        </w:rPr>
        <w:t xml:space="preserve"> segundos</w:t>
      </w:r>
      <w:r w:rsidR="00AF1B56">
        <w:rPr>
          <w:lang w:val="es-ES"/>
        </w:rPr>
        <w:t xml:space="preserve"> en cuanto a la navegación</w:t>
      </w:r>
      <w:r>
        <w:rPr>
          <w:lang w:val="es-ES"/>
        </w:rPr>
        <w:t>.</w:t>
      </w:r>
      <w:r w:rsidR="00AF1B56">
        <w:rPr>
          <w:lang w:val="es-ES"/>
        </w:rPr>
        <w:t xml:space="preserve"> Respecto a la generación de las listas </w:t>
      </w:r>
      <w:r w:rsidR="005C0263">
        <w:rPr>
          <w:lang w:val="es-ES"/>
        </w:rPr>
        <w:t>de forma virtual y en</w:t>
      </w:r>
      <w:r w:rsidR="00AF1B56">
        <w:rPr>
          <w:lang w:val="es-ES"/>
        </w:rPr>
        <w:t xml:space="preserve">  formato PDF, e</w:t>
      </w:r>
      <w:r w:rsidR="001C4ED5">
        <w:rPr>
          <w:lang w:val="es-ES"/>
        </w:rPr>
        <w:t>l proceso no debe tardar más de</w:t>
      </w:r>
      <w:r w:rsidR="00AF1B56">
        <w:rPr>
          <w:lang w:val="es-ES"/>
        </w:rPr>
        <w:t xml:space="preserve"> 5 segundos.</w:t>
      </w:r>
      <w:r>
        <w:rPr>
          <w:lang w:val="es-ES"/>
        </w:rPr>
        <w:t xml:space="preserve"> Actualmente no es posible especificar la carga soportada esperada.</w:t>
      </w:r>
      <w:bookmarkStart w:id="45" w:name="_Toc288993914"/>
    </w:p>
    <w:p w14:paraId="2D133E36" w14:textId="77777777" w:rsidR="000317F1" w:rsidRPr="00352C52" w:rsidRDefault="000317F1" w:rsidP="000317F1">
      <w:pPr>
        <w:pStyle w:val="Ttulo2"/>
        <w:rPr>
          <w:color w:val="auto"/>
          <w:lang w:val="es-ES"/>
        </w:rPr>
      </w:pPr>
      <w:bookmarkStart w:id="46" w:name="_Toc43135657"/>
      <w:r w:rsidRPr="00352C52">
        <w:rPr>
          <w:color w:val="auto"/>
          <w:lang w:val="es-ES"/>
        </w:rPr>
        <w:t>3.4. Re</w:t>
      </w:r>
      <w:r w:rsidR="00D53C2D" w:rsidRPr="00352C52">
        <w:rPr>
          <w:color w:val="auto"/>
          <w:lang w:val="es-ES"/>
        </w:rPr>
        <w:t>stricciones</w:t>
      </w:r>
      <w:r w:rsidRPr="00352C52">
        <w:rPr>
          <w:color w:val="auto"/>
          <w:lang w:val="es-ES"/>
        </w:rPr>
        <w:t xml:space="preserve"> de Diseño</w:t>
      </w:r>
      <w:bookmarkEnd w:id="45"/>
      <w:bookmarkEnd w:id="46"/>
    </w:p>
    <w:p w14:paraId="56466DF0" w14:textId="2E9708DB" w:rsidR="00AF1B56" w:rsidRDefault="00FB0886" w:rsidP="00E31D82">
      <w:pPr>
        <w:jc w:val="both"/>
        <w:rPr>
          <w:rFonts w:asciiTheme="minorHAnsi" w:hAnsiTheme="minorHAnsi" w:cstheme="minorHAnsi"/>
          <w:lang w:val="es-ES"/>
        </w:rPr>
      </w:pPr>
      <w:bookmarkStart w:id="47" w:name="_Toc288993915"/>
      <w:r w:rsidRPr="009B19E3">
        <w:rPr>
          <w:rFonts w:asciiTheme="minorHAnsi" w:hAnsiTheme="minorHAnsi" w:cstheme="minorHAnsi"/>
          <w:lang w:val="es-ES"/>
        </w:rPr>
        <w:t>Las restricciones no rebasan las establecidas por el W3C</w:t>
      </w:r>
      <w:r w:rsidR="009B19E3" w:rsidRPr="009B19E3">
        <w:rPr>
          <w:rFonts w:asciiTheme="minorHAnsi" w:hAnsiTheme="minorHAnsi" w:cstheme="minorHAnsi"/>
          <w:lang w:val="es-ES"/>
        </w:rPr>
        <w:t xml:space="preserve"> para desarrollos basados en la </w:t>
      </w:r>
      <w:proofErr w:type="spellStart"/>
      <w:r w:rsidR="009B19E3" w:rsidRPr="009B19E3">
        <w:rPr>
          <w:rFonts w:asciiTheme="minorHAnsi" w:hAnsiTheme="minorHAnsi" w:cstheme="minorHAnsi"/>
          <w:lang w:val="es-ES"/>
        </w:rPr>
        <w:t>World</w:t>
      </w:r>
      <w:proofErr w:type="spellEnd"/>
      <w:r w:rsidR="009B19E3" w:rsidRPr="009B19E3">
        <w:rPr>
          <w:rFonts w:asciiTheme="minorHAnsi" w:hAnsiTheme="minorHAnsi" w:cstheme="minorHAnsi"/>
          <w:lang w:val="es-ES"/>
        </w:rPr>
        <w:t xml:space="preserve"> Wide Web.</w:t>
      </w:r>
      <w:r w:rsidR="009B19E3">
        <w:rPr>
          <w:rFonts w:asciiTheme="minorHAnsi" w:hAnsiTheme="minorHAnsi" w:cstheme="minorHAnsi"/>
          <w:lang w:val="es-ES"/>
        </w:rPr>
        <w:t xml:space="preserve"> Se utilizarán herramientas de desarrollo libres y gratuitas debido a la falta de presupuesto como</w:t>
      </w:r>
      <w:r w:rsidR="00AF1B56">
        <w:rPr>
          <w:rFonts w:asciiTheme="minorHAnsi" w:hAnsiTheme="minorHAnsi" w:cstheme="minorHAnsi"/>
          <w:lang w:val="es-ES"/>
        </w:rPr>
        <w:t xml:space="preserve"> se mencionó anteriormente. H</w:t>
      </w:r>
      <w:r w:rsidR="009B19E3">
        <w:rPr>
          <w:rFonts w:asciiTheme="minorHAnsi" w:hAnsiTheme="minorHAnsi" w:cstheme="minorHAnsi"/>
          <w:lang w:val="es-ES"/>
        </w:rPr>
        <w:t>ay est</w:t>
      </w:r>
      <w:r w:rsidR="00AF1B56">
        <w:rPr>
          <w:rFonts w:asciiTheme="minorHAnsi" w:hAnsiTheme="minorHAnsi" w:cstheme="minorHAnsi"/>
          <w:lang w:val="es-ES"/>
        </w:rPr>
        <w:t>ándares específicos que restringe</w:t>
      </w:r>
      <w:r w:rsidR="009B19E3">
        <w:rPr>
          <w:rFonts w:asciiTheme="minorHAnsi" w:hAnsiTheme="minorHAnsi" w:cstheme="minorHAnsi"/>
          <w:lang w:val="es-ES"/>
        </w:rPr>
        <w:t>n el diseño</w:t>
      </w:r>
      <w:r w:rsidR="00AF1B56">
        <w:rPr>
          <w:rFonts w:asciiTheme="minorHAnsi" w:hAnsiTheme="minorHAnsi" w:cstheme="minorHAnsi"/>
          <w:lang w:val="es-ES"/>
        </w:rPr>
        <w:t>, ya que se deben usar</w:t>
      </w:r>
      <w:r w:rsidR="009B19E3">
        <w:rPr>
          <w:rFonts w:asciiTheme="minorHAnsi" w:hAnsiTheme="minorHAnsi" w:cstheme="minorHAnsi"/>
          <w:lang w:val="es-ES"/>
        </w:rPr>
        <w:t xml:space="preserve"> </w:t>
      </w:r>
      <w:r w:rsidR="00AF1B56">
        <w:rPr>
          <w:rFonts w:asciiTheme="minorHAnsi" w:hAnsiTheme="minorHAnsi" w:cstheme="minorHAnsi"/>
          <w:lang w:val="es-ES"/>
        </w:rPr>
        <w:t xml:space="preserve">los logos y colores </w:t>
      </w:r>
      <w:r w:rsidR="005C0263">
        <w:rPr>
          <w:rFonts w:asciiTheme="minorHAnsi" w:hAnsiTheme="minorHAnsi" w:cstheme="minorHAnsi"/>
          <w:lang w:val="es-ES"/>
        </w:rPr>
        <w:t>empresariales</w:t>
      </w:r>
      <w:r w:rsidR="00AF1B56">
        <w:rPr>
          <w:rFonts w:asciiTheme="minorHAnsi" w:hAnsiTheme="minorHAnsi" w:cstheme="minorHAnsi"/>
          <w:lang w:val="es-ES"/>
        </w:rPr>
        <w:t xml:space="preserve">, ya que, se debe mantener la imagen de la </w:t>
      </w:r>
      <w:r w:rsidR="005C0263">
        <w:rPr>
          <w:rFonts w:asciiTheme="minorHAnsi" w:hAnsiTheme="minorHAnsi" w:cstheme="minorHAnsi"/>
          <w:lang w:val="es-ES"/>
        </w:rPr>
        <w:t>difusora</w:t>
      </w:r>
      <w:r w:rsidR="00AF1B56">
        <w:rPr>
          <w:rFonts w:asciiTheme="minorHAnsi" w:hAnsiTheme="minorHAnsi" w:cstheme="minorHAnsi"/>
          <w:lang w:val="es-ES"/>
        </w:rPr>
        <w:t>.</w:t>
      </w:r>
    </w:p>
    <w:p w14:paraId="66F48599" w14:textId="77777777" w:rsidR="00E31D82" w:rsidRPr="00E31D82" w:rsidRDefault="00E31D82" w:rsidP="00E31D82">
      <w:pPr>
        <w:jc w:val="both"/>
        <w:rPr>
          <w:rFonts w:asciiTheme="minorHAnsi" w:hAnsiTheme="minorHAnsi" w:cstheme="minorHAnsi"/>
          <w:lang w:val="es-ES"/>
        </w:rPr>
      </w:pPr>
    </w:p>
    <w:p w14:paraId="4DB6309F" w14:textId="77777777" w:rsidR="009B19E3" w:rsidRDefault="000317F1" w:rsidP="00AF1B56">
      <w:pPr>
        <w:pStyle w:val="Ttulo2"/>
        <w:rPr>
          <w:rFonts w:asciiTheme="minorHAnsi" w:eastAsia="Times New Roman" w:hAnsiTheme="minorHAnsi" w:cstheme="minorHAnsi"/>
          <w:bCs w:val="0"/>
          <w:i/>
          <w:color w:val="auto"/>
          <w:sz w:val="22"/>
          <w:szCs w:val="22"/>
          <w:lang w:val="es-ES"/>
        </w:rPr>
      </w:pPr>
      <w:bookmarkStart w:id="48" w:name="_Toc43135658"/>
      <w:r w:rsidRPr="00352C52">
        <w:rPr>
          <w:color w:val="auto"/>
          <w:lang w:val="es-ES"/>
        </w:rPr>
        <w:t>3.5. Atributos del Sistema</w:t>
      </w:r>
      <w:bookmarkEnd w:id="47"/>
      <w:bookmarkEnd w:id="48"/>
    </w:p>
    <w:p w14:paraId="61742F22" w14:textId="77777777" w:rsidR="00AF1B56" w:rsidRPr="00AF1B56" w:rsidRDefault="00AF1B56" w:rsidP="00793445">
      <w:pPr>
        <w:pStyle w:val="Prrafodelista"/>
        <w:numPr>
          <w:ilvl w:val="0"/>
          <w:numId w:val="17"/>
        </w:numPr>
        <w:tabs>
          <w:tab w:val="left" w:pos="4892"/>
        </w:tabs>
        <w:autoSpaceDE/>
        <w:autoSpaceDN/>
        <w:spacing w:before="0" w:after="160" w:line="259" w:lineRule="auto"/>
        <w:rPr>
          <w:rFonts w:asciiTheme="minorHAnsi" w:hAnsiTheme="minorHAnsi" w:cstheme="minorHAnsi"/>
          <w:b/>
          <w:lang w:val="es-ES"/>
        </w:rPr>
      </w:pPr>
      <w:r w:rsidRPr="00AF1B56">
        <w:rPr>
          <w:rFonts w:asciiTheme="minorHAnsi" w:hAnsiTheme="minorHAnsi" w:cstheme="minorHAnsi"/>
          <w:b/>
          <w:lang w:val="es-ES"/>
        </w:rPr>
        <w:t>Portabilidad</w:t>
      </w:r>
    </w:p>
    <w:p w14:paraId="6571338B" w14:textId="2F41749D" w:rsidR="005C0263" w:rsidRPr="005C0263" w:rsidRDefault="00AF1B56" w:rsidP="005C0263">
      <w:pPr>
        <w:jc w:val="both"/>
        <w:rPr>
          <w:rFonts w:asciiTheme="minorHAnsi" w:hAnsiTheme="minorHAnsi" w:cstheme="minorHAnsi"/>
          <w:lang w:val="es-ES"/>
        </w:rPr>
      </w:pPr>
      <w:r w:rsidRPr="00AF1B56">
        <w:rPr>
          <w:rFonts w:asciiTheme="minorHAnsi" w:hAnsiTheme="minorHAnsi" w:cstheme="minorHAnsi"/>
          <w:lang w:val="es-ES"/>
        </w:rPr>
        <w:t>E</w:t>
      </w:r>
      <w:r w:rsidR="005C0263">
        <w:rPr>
          <w:rFonts w:asciiTheme="minorHAnsi" w:hAnsiTheme="minorHAnsi" w:cstheme="minorHAnsi"/>
          <w:lang w:val="es-ES"/>
        </w:rPr>
        <w:t>l</w:t>
      </w:r>
      <w:r w:rsidRPr="00AF1B56">
        <w:rPr>
          <w:rFonts w:asciiTheme="minorHAnsi" w:hAnsiTheme="minorHAnsi" w:cstheme="minorHAnsi"/>
          <w:lang w:val="es-ES"/>
        </w:rPr>
        <w:t xml:space="preserve"> sistema está siendo diseñado para </w:t>
      </w:r>
      <w:r w:rsidR="005C0263">
        <w:rPr>
          <w:rFonts w:asciiTheme="minorHAnsi" w:hAnsiTheme="minorHAnsi" w:cstheme="minorHAnsi"/>
          <w:lang w:val="es-ES"/>
        </w:rPr>
        <w:t xml:space="preserve">su </w:t>
      </w:r>
      <w:r w:rsidRPr="00AF1B56">
        <w:rPr>
          <w:rFonts w:asciiTheme="minorHAnsi" w:hAnsiTheme="minorHAnsi" w:cstheme="minorHAnsi"/>
          <w:lang w:val="es-ES"/>
        </w:rPr>
        <w:t xml:space="preserve">uso en dispositivos </w:t>
      </w:r>
      <w:r w:rsidR="005C0263">
        <w:rPr>
          <w:rFonts w:asciiTheme="minorHAnsi" w:hAnsiTheme="minorHAnsi" w:cstheme="minorHAnsi"/>
          <w:lang w:val="es-ES"/>
        </w:rPr>
        <w:t>web</w:t>
      </w:r>
      <w:r w:rsidRPr="00AF1B56">
        <w:rPr>
          <w:rFonts w:asciiTheme="minorHAnsi" w:hAnsiTheme="minorHAnsi" w:cstheme="minorHAnsi"/>
          <w:lang w:val="es-ES"/>
        </w:rPr>
        <w:t xml:space="preserve">. </w:t>
      </w:r>
      <w:r w:rsidR="005C0263">
        <w:rPr>
          <w:rFonts w:asciiTheme="minorHAnsi" w:hAnsiTheme="minorHAnsi" w:cstheme="minorHAnsi"/>
          <w:lang w:val="es-ES"/>
        </w:rPr>
        <w:t xml:space="preserve"> Para con ello permitir su uso en la gran parte de sistemas operativos que cuenten con navegadores que puedan correr el sistema. </w:t>
      </w:r>
    </w:p>
    <w:p w14:paraId="16416F0F" w14:textId="321186E8" w:rsidR="00AF1B56" w:rsidRDefault="00AF1B56" w:rsidP="00793445">
      <w:pPr>
        <w:pStyle w:val="Prrafodelista"/>
        <w:numPr>
          <w:ilvl w:val="0"/>
          <w:numId w:val="17"/>
        </w:numPr>
        <w:tabs>
          <w:tab w:val="left" w:pos="4892"/>
        </w:tabs>
        <w:autoSpaceDE/>
        <w:autoSpaceDN/>
        <w:spacing w:before="0" w:after="160" w:line="259" w:lineRule="auto"/>
        <w:rPr>
          <w:rFonts w:ascii="Tahoma" w:hAnsi="Tahoma" w:cs="Tahoma"/>
          <w:b/>
          <w:szCs w:val="20"/>
        </w:rPr>
      </w:pPr>
      <w:r w:rsidRPr="00BC7501">
        <w:rPr>
          <w:rFonts w:asciiTheme="minorHAnsi" w:hAnsiTheme="minorHAnsi" w:cstheme="minorHAnsi"/>
          <w:b/>
          <w:lang w:val="es-ES"/>
        </w:rPr>
        <w:t>Mantenibilidad</w:t>
      </w:r>
    </w:p>
    <w:p w14:paraId="674E4BEB" w14:textId="77777777" w:rsidR="004C20A1" w:rsidRPr="00E01A5F" w:rsidRDefault="00AF1B56" w:rsidP="00E01A5F">
      <w:pPr>
        <w:jc w:val="both"/>
        <w:rPr>
          <w:rFonts w:asciiTheme="minorHAnsi" w:hAnsiTheme="minorHAnsi" w:cstheme="minorHAnsi"/>
          <w:lang w:val="es-ES"/>
        </w:rPr>
      </w:pPr>
      <w:r w:rsidRPr="00BC7501">
        <w:rPr>
          <w:rFonts w:asciiTheme="minorHAnsi" w:hAnsiTheme="minorHAnsi" w:cstheme="minorHAnsi"/>
          <w:lang w:val="es-ES"/>
        </w:rPr>
        <w:t xml:space="preserve">El sistema deberá dar facilidades a las modificaciones, siempre y cuando estás sean en beneficio de los usuarios, los cuales, con el uso, podrían determinar características deseadas, para que estas se le agreguen al sistema. </w:t>
      </w:r>
    </w:p>
    <w:p w14:paraId="41C35C6C" w14:textId="77777777" w:rsidR="004C20A1" w:rsidRDefault="004C20A1" w:rsidP="004C20A1">
      <w:pPr>
        <w:pStyle w:val="Prrafodelista"/>
        <w:tabs>
          <w:tab w:val="left" w:pos="4892"/>
        </w:tabs>
        <w:autoSpaceDE/>
        <w:autoSpaceDN/>
        <w:spacing w:before="0" w:after="160" w:line="259" w:lineRule="auto"/>
        <w:rPr>
          <w:rFonts w:asciiTheme="minorHAnsi" w:hAnsiTheme="minorHAnsi" w:cstheme="minorHAnsi"/>
          <w:b/>
          <w:lang w:val="es-ES"/>
        </w:rPr>
      </w:pPr>
    </w:p>
    <w:p w14:paraId="7EBD8435" w14:textId="77777777" w:rsidR="00AF1B56" w:rsidRPr="00BC7501" w:rsidRDefault="00AF1B56" w:rsidP="00793445">
      <w:pPr>
        <w:pStyle w:val="Prrafodelista"/>
        <w:numPr>
          <w:ilvl w:val="0"/>
          <w:numId w:val="17"/>
        </w:numPr>
        <w:tabs>
          <w:tab w:val="left" w:pos="4892"/>
        </w:tabs>
        <w:autoSpaceDE/>
        <w:autoSpaceDN/>
        <w:spacing w:before="0" w:after="160" w:line="259" w:lineRule="auto"/>
        <w:rPr>
          <w:rFonts w:asciiTheme="minorHAnsi" w:hAnsiTheme="minorHAnsi" w:cstheme="minorHAnsi"/>
          <w:b/>
          <w:lang w:val="es-ES"/>
        </w:rPr>
      </w:pPr>
      <w:r w:rsidRPr="00BC7501">
        <w:rPr>
          <w:rFonts w:asciiTheme="minorHAnsi" w:hAnsiTheme="minorHAnsi" w:cstheme="minorHAnsi"/>
          <w:b/>
          <w:lang w:val="es-ES"/>
        </w:rPr>
        <w:t>Seguridad</w:t>
      </w:r>
    </w:p>
    <w:p w14:paraId="4785D173" w14:textId="28925FE5" w:rsidR="00BC7501" w:rsidRDefault="00AF1B56" w:rsidP="00BC7501">
      <w:pPr>
        <w:tabs>
          <w:tab w:val="left" w:pos="4892"/>
        </w:tabs>
        <w:ind w:left="360"/>
        <w:jc w:val="both"/>
        <w:rPr>
          <w:rFonts w:asciiTheme="minorHAnsi" w:hAnsiTheme="minorHAnsi" w:cstheme="minorHAnsi"/>
          <w:lang w:val="es-ES"/>
        </w:rPr>
      </w:pPr>
      <w:r w:rsidRPr="00BC7501">
        <w:rPr>
          <w:rFonts w:asciiTheme="minorHAnsi" w:hAnsiTheme="minorHAnsi" w:cstheme="minorHAnsi"/>
          <w:lang w:val="es-ES"/>
        </w:rPr>
        <w:t xml:space="preserve">Este atributo es el principal para el sistema, ya que, es el más cuidado y al que se le brinda mayor atención, dado que la aplicación permite </w:t>
      </w:r>
      <w:r w:rsidR="005C0263">
        <w:rPr>
          <w:rFonts w:asciiTheme="minorHAnsi" w:hAnsiTheme="minorHAnsi" w:cstheme="minorHAnsi"/>
          <w:lang w:val="es-ES"/>
        </w:rPr>
        <w:t>el uso de datos confidenciales contenidos en los contratos</w:t>
      </w:r>
      <w:r w:rsidR="00BC7501">
        <w:rPr>
          <w:rFonts w:asciiTheme="minorHAnsi" w:hAnsiTheme="minorHAnsi" w:cstheme="minorHAnsi"/>
          <w:lang w:val="es-ES"/>
        </w:rPr>
        <w:t>.</w:t>
      </w:r>
      <w:r w:rsidR="00BC7501" w:rsidRPr="00BC7501">
        <w:rPr>
          <w:rFonts w:asciiTheme="minorHAnsi" w:hAnsiTheme="minorHAnsi" w:cstheme="minorHAnsi"/>
          <w:lang w:val="es-ES"/>
        </w:rPr>
        <w:t xml:space="preserve"> </w:t>
      </w:r>
    </w:p>
    <w:p w14:paraId="73C10DB4" w14:textId="77777777" w:rsidR="00BC7501" w:rsidRDefault="00BC7501" w:rsidP="00BC7501">
      <w:pPr>
        <w:tabs>
          <w:tab w:val="left" w:pos="4892"/>
        </w:tabs>
        <w:ind w:left="360"/>
        <w:jc w:val="both"/>
        <w:rPr>
          <w:rFonts w:asciiTheme="minorHAnsi" w:hAnsiTheme="minorHAnsi" w:cstheme="minorHAnsi"/>
          <w:lang w:val="es-ES"/>
        </w:rPr>
      </w:pPr>
    </w:p>
    <w:p w14:paraId="5037A5EE" w14:textId="0F33330D" w:rsidR="00AF1B56" w:rsidRDefault="00AF1B56" w:rsidP="00E31D82">
      <w:pPr>
        <w:tabs>
          <w:tab w:val="left" w:pos="4892"/>
        </w:tabs>
        <w:ind w:left="360"/>
        <w:jc w:val="both"/>
        <w:rPr>
          <w:rFonts w:asciiTheme="minorHAnsi" w:hAnsiTheme="minorHAnsi" w:cstheme="minorHAnsi"/>
          <w:lang w:val="es-ES"/>
        </w:rPr>
      </w:pPr>
      <w:r w:rsidRPr="00BC7501">
        <w:rPr>
          <w:rFonts w:asciiTheme="minorHAnsi" w:hAnsiTheme="minorHAnsi" w:cstheme="minorHAnsi"/>
          <w:lang w:val="es-ES"/>
        </w:rPr>
        <w:t>En cuanto a los requisitos presentados algunos requieren de verificaciones,</w:t>
      </w:r>
      <w:r w:rsidR="005C0263" w:rsidRPr="00BC7501">
        <w:rPr>
          <w:rFonts w:asciiTheme="minorHAnsi" w:hAnsiTheme="minorHAnsi" w:cstheme="minorHAnsi"/>
          <w:lang w:val="es-ES"/>
        </w:rPr>
        <w:t xml:space="preserve"> </w:t>
      </w:r>
      <w:r w:rsidR="005C0263">
        <w:rPr>
          <w:rFonts w:asciiTheme="minorHAnsi" w:hAnsiTheme="minorHAnsi" w:cstheme="minorHAnsi"/>
          <w:lang w:val="es-ES"/>
        </w:rPr>
        <w:t xml:space="preserve">para </w:t>
      </w:r>
      <w:r w:rsidRPr="00BC7501">
        <w:rPr>
          <w:rFonts w:asciiTheme="minorHAnsi" w:hAnsiTheme="minorHAnsi" w:cstheme="minorHAnsi"/>
          <w:lang w:val="es-ES"/>
        </w:rPr>
        <w:t xml:space="preserve">permitir al usuario </w:t>
      </w:r>
      <w:r w:rsidR="005C0263">
        <w:rPr>
          <w:rFonts w:asciiTheme="minorHAnsi" w:hAnsiTheme="minorHAnsi" w:cstheme="minorHAnsi"/>
          <w:lang w:val="es-ES"/>
        </w:rPr>
        <w:t>acceder a</w:t>
      </w:r>
      <w:r w:rsidRPr="00BC7501">
        <w:rPr>
          <w:rFonts w:asciiTheme="minorHAnsi" w:hAnsiTheme="minorHAnsi" w:cstheme="minorHAnsi"/>
          <w:lang w:val="es-ES"/>
        </w:rPr>
        <w:t xml:space="preserve"> las funciones.</w:t>
      </w:r>
      <w:r w:rsidR="00BC7501">
        <w:rPr>
          <w:rFonts w:asciiTheme="minorHAnsi" w:hAnsiTheme="minorHAnsi" w:cstheme="minorHAnsi"/>
          <w:lang w:val="es-ES"/>
        </w:rPr>
        <w:t xml:space="preserve"> </w:t>
      </w:r>
      <w:bookmarkStart w:id="49" w:name="_Toc288993916"/>
    </w:p>
    <w:p w14:paraId="01E578E7" w14:textId="77777777" w:rsidR="00E31D82" w:rsidRPr="00E31D82" w:rsidRDefault="00E31D82" w:rsidP="00E31D82">
      <w:pPr>
        <w:tabs>
          <w:tab w:val="left" w:pos="4892"/>
        </w:tabs>
        <w:jc w:val="both"/>
        <w:rPr>
          <w:rFonts w:asciiTheme="minorHAnsi" w:hAnsiTheme="minorHAnsi" w:cstheme="minorHAnsi"/>
          <w:lang w:val="es-ES"/>
        </w:rPr>
      </w:pPr>
    </w:p>
    <w:p w14:paraId="5B5BD66F" w14:textId="77777777" w:rsidR="000317F1" w:rsidRPr="00352C52" w:rsidRDefault="000317F1" w:rsidP="000317F1">
      <w:pPr>
        <w:pStyle w:val="Ttulo2"/>
        <w:rPr>
          <w:color w:val="auto"/>
          <w:lang w:val="es-ES"/>
        </w:rPr>
      </w:pPr>
      <w:bookmarkStart w:id="50" w:name="_Toc43135659"/>
      <w:r w:rsidRPr="00352C52">
        <w:rPr>
          <w:color w:val="auto"/>
          <w:lang w:val="es-ES"/>
        </w:rPr>
        <w:t>3.6. Otros Requisitos</w:t>
      </w:r>
      <w:bookmarkEnd w:id="49"/>
      <w:bookmarkEnd w:id="50"/>
    </w:p>
    <w:p w14:paraId="6D3E5A15" w14:textId="77777777" w:rsidR="00BC7501" w:rsidRPr="003B6982" w:rsidRDefault="009B19E3" w:rsidP="003B6982">
      <w:pPr>
        <w:jc w:val="both"/>
        <w:rPr>
          <w:rFonts w:asciiTheme="minorHAnsi" w:hAnsiTheme="minorHAnsi" w:cstheme="minorHAnsi"/>
          <w:b/>
          <w:i/>
          <w:lang w:val="es-ES"/>
        </w:rPr>
      </w:pPr>
      <w:r w:rsidRPr="009B19E3">
        <w:rPr>
          <w:rFonts w:asciiTheme="minorHAnsi" w:hAnsiTheme="minorHAnsi" w:cstheme="minorHAnsi"/>
          <w:b/>
          <w:i/>
          <w:lang w:val="es-ES"/>
        </w:rPr>
        <w:t>No aplica</w:t>
      </w:r>
      <w:r>
        <w:rPr>
          <w:rFonts w:asciiTheme="minorHAnsi" w:hAnsiTheme="minorHAnsi" w:cstheme="minorHAnsi"/>
          <w:b/>
          <w:i/>
          <w:lang w:val="es-ES"/>
        </w:rPr>
        <w:t xml:space="preserve"> temporalmente</w:t>
      </w:r>
      <w:bookmarkStart w:id="51" w:name="_Toc288993917"/>
    </w:p>
    <w:p w14:paraId="2CC159B0" w14:textId="77777777" w:rsidR="00F7520C" w:rsidRDefault="00F7520C" w:rsidP="00AB445B">
      <w:pPr>
        <w:pStyle w:val="Ttulo1"/>
        <w:rPr>
          <w:rFonts w:asciiTheme="majorHAnsi" w:hAnsiTheme="majorHAnsi"/>
          <w:lang w:val="es-ES"/>
        </w:rPr>
      </w:pPr>
      <w:bookmarkStart w:id="52" w:name="_Toc43135660"/>
      <w:r>
        <w:rPr>
          <w:rFonts w:asciiTheme="majorHAnsi" w:hAnsiTheme="majorHAnsi"/>
          <w:lang w:val="es-ES"/>
        </w:rPr>
        <w:br w:type="page"/>
      </w:r>
    </w:p>
    <w:p w14:paraId="4895E7A5" w14:textId="5E1A29C5" w:rsidR="00C82D0E" w:rsidRPr="00352C52" w:rsidRDefault="000317F1" w:rsidP="00AB445B">
      <w:pPr>
        <w:pStyle w:val="Ttulo1"/>
        <w:rPr>
          <w:rFonts w:asciiTheme="majorHAnsi" w:hAnsiTheme="majorHAnsi"/>
          <w:lang w:val="es-ES"/>
        </w:rPr>
      </w:pPr>
      <w:r w:rsidRPr="00352C52">
        <w:rPr>
          <w:rFonts w:asciiTheme="majorHAnsi" w:hAnsiTheme="majorHAnsi"/>
          <w:lang w:val="es-ES"/>
        </w:rPr>
        <w:lastRenderedPageBreak/>
        <w:t>4. Apéndices</w:t>
      </w:r>
      <w:bookmarkEnd w:id="51"/>
      <w:bookmarkEnd w:id="52"/>
    </w:p>
    <w:p w14:paraId="0D24C888" w14:textId="77777777" w:rsidR="009F00D1" w:rsidRPr="003B6982" w:rsidRDefault="009F00D1" w:rsidP="009F00D1">
      <w:pPr>
        <w:jc w:val="both"/>
        <w:rPr>
          <w:rFonts w:asciiTheme="minorHAnsi" w:hAnsiTheme="minorHAnsi" w:cstheme="minorHAnsi"/>
          <w:b/>
          <w:i/>
          <w:lang w:val="es-ES"/>
        </w:rPr>
      </w:pPr>
      <w:r w:rsidRPr="009B19E3">
        <w:rPr>
          <w:rFonts w:asciiTheme="minorHAnsi" w:hAnsiTheme="minorHAnsi" w:cstheme="minorHAnsi"/>
          <w:b/>
          <w:i/>
          <w:lang w:val="es-ES"/>
        </w:rPr>
        <w:t>No aplica</w:t>
      </w:r>
      <w:r>
        <w:rPr>
          <w:rFonts w:asciiTheme="minorHAnsi" w:hAnsiTheme="minorHAnsi" w:cstheme="minorHAnsi"/>
          <w:b/>
          <w:i/>
          <w:lang w:val="es-ES"/>
        </w:rPr>
        <w:t xml:space="preserve"> temporalmente</w:t>
      </w:r>
    </w:p>
    <w:p w14:paraId="39E4811B" w14:textId="0E25BB26" w:rsidR="00D32465" w:rsidRDefault="00D32465" w:rsidP="00D32465">
      <w:pPr>
        <w:rPr>
          <w:rFonts w:asciiTheme="minorHAnsi" w:hAnsiTheme="minorHAnsi" w:cstheme="minorHAnsi"/>
          <w:lang w:val="es-ES"/>
        </w:rPr>
      </w:pPr>
    </w:p>
    <w:p w14:paraId="58894B37" w14:textId="77777777" w:rsidR="005C0263" w:rsidRDefault="005C0263" w:rsidP="00D32465">
      <w:pPr>
        <w:rPr>
          <w:rFonts w:asciiTheme="minorHAnsi" w:hAnsiTheme="minorHAnsi" w:cstheme="minorHAnsi"/>
          <w:lang w:val="es-ES"/>
        </w:rPr>
      </w:pPr>
    </w:p>
    <w:sectPr w:rsidR="005C0263" w:rsidSect="00435466">
      <w:headerReference w:type="default" r:id="rId12"/>
      <w:footerReference w:type="even" r:id="rId13"/>
      <w:footerReference w:type="default" r:id="rId14"/>
      <w:pgSz w:w="12240" w:h="15840"/>
      <w:pgMar w:top="1806" w:right="1440" w:bottom="1267" w:left="1440" w:header="720" w:footer="720" w:gutter="0"/>
      <w:pgNumType w:start="1" w:chapStyle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C505F" w14:textId="77777777" w:rsidR="00220E2C" w:rsidRDefault="00220E2C" w:rsidP="00366E4D">
      <w:pPr>
        <w:spacing w:before="0" w:after="0" w:line="240" w:lineRule="auto"/>
      </w:pPr>
      <w:r>
        <w:separator/>
      </w:r>
    </w:p>
  </w:endnote>
  <w:endnote w:type="continuationSeparator" w:id="0">
    <w:p w14:paraId="3CFDA23F" w14:textId="77777777" w:rsidR="00220E2C" w:rsidRDefault="00220E2C" w:rsidP="00366E4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3877956"/>
      <w:docPartObj>
        <w:docPartGallery w:val="Page Numbers (Bottom of Page)"/>
        <w:docPartUnique/>
      </w:docPartObj>
    </w:sdtPr>
    <w:sdtEndPr/>
    <w:sdtContent>
      <w:p w14:paraId="20E0BAAB" w14:textId="77777777" w:rsidR="005C0263" w:rsidRDefault="005C026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11CF9">
          <w:rPr>
            <w:noProof/>
            <w:lang w:val="es-ES"/>
          </w:rPr>
          <w:t>i</w:t>
        </w:r>
        <w:r>
          <w:fldChar w:fldCharType="end"/>
        </w:r>
      </w:p>
    </w:sdtContent>
  </w:sdt>
  <w:p w14:paraId="68660271" w14:textId="77777777" w:rsidR="005C0263" w:rsidRDefault="005C026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406E9" w14:textId="77777777" w:rsidR="005C0263" w:rsidRDefault="005C0263" w:rsidP="001C4ED5">
    <w:pPr>
      <w:pStyle w:val="Piedepgina"/>
    </w:pPr>
  </w:p>
  <w:p w14:paraId="5A69DDA7" w14:textId="77777777" w:rsidR="005C0263" w:rsidRDefault="005C026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45638"/>
      <w:docPartObj>
        <w:docPartGallery w:val="Page Numbers (Bottom of Page)"/>
        <w:docPartUnique/>
      </w:docPartObj>
    </w:sdtPr>
    <w:sdtEndPr/>
    <w:sdtContent>
      <w:p w14:paraId="0C39495B" w14:textId="77777777" w:rsidR="005C0263" w:rsidRDefault="005C026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11CF9">
          <w:rPr>
            <w:noProof/>
            <w:lang w:val="es-ES"/>
          </w:rPr>
          <w:t>22</w:t>
        </w:r>
        <w:r>
          <w:fldChar w:fldCharType="end"/>
        </w:r>
      </w:p>
    </w:sdtContent>
  </w:sdt>
  <w:p w14:paraId="0CBFD9E4" w14:textId="77777777" w:rsidR="005C0263" w:rsidRDefault="005C0263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9110888"/>
      <w:docPartObj>
        <w:docPartGallery w:val="Page Numbers (Bottom of Page)"/>
        <w:docPartUnique/>
      </w:docPartObj>
    </w:sdtPr>
    <w:sdtEndPr/>
    <w:sdtContent>
      <w:p w14:paraId="7BB5F6D8" w14:textId="77777777" w:rsidR="005C0263" w:rsidRDefault="005C026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0420CC">
          <w:rPr>
            <w:noProof/>
            <w:lang w:val="es-ES"/>
          </w:rPr>
          <w:t>26</w:t>
        </w:r>
        <w:r>
          <w:fldChar w:fldCharType="end"/>
        </w:r>
      </w:p>
    </w:sdtContent>
  </w:sdt>
  <w:p w14:paraId="0ECBA8D2" w14:textId="77777777" w:rsidR="005C0263" w:rsidRDefault="005C0263" w:rsidP="00E11CF9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1CDA7" w14:textId="77777777" w:rsidR="00220E2C" w:rsidRDefault="00220E2C" w:rsidP="00366E4D">
      <w:pPr>
        <w:spacing w:before="0" w:after="0" w:line="240" w:lineRule="auto"/>
      </w:pPr>
      <w:r>
        <w:separator/>
      </w:r>
    </w:p>
  </w:footnote>
  <w:footnote w:type="continuationSeparator" w:id="0">
    <w:p w14:paraId="21BFCB74" w14:textId="77777777" w:rsidR="00220E2C" w:rsidRDefault="00220E2C" w:rsidP="00366E4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67EA2" w14:textId="77777777" w:rsidR="005C0263" w:rsidRDefault="005C026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"/>
      <w:lvlJc w:val="left"/>
      <w:pPr>
        <w:tabs>
          <w:tab w:val="num" w:pos="720"/>
        </w:tabs>
      </w:pPr>
      <w:rPr>
        <w:rFonts w:ascii="Wingdings" w:hAnsi="Wingdings"/>
      </w:rPr>
    </w:lvl>
  </w:abstractNum>
  <w:abstractNum w:abstractNumId="1" w15:restartNumberingAfterBreak="0">
    <w:nsid w:val="00000005"/>
    <w:multiLevelType w:val="singleLevel"/>
    <w:tmpl w:val="00000005"/>
    <w:name w:val="WW8Num8"/>
    <w:lvl w:ilvl="0">
      <w:start w:val="1"/>
      <w:numFmt w:val="bullet"/>
      <w:lvlText w:val=""/>
      <w:lvlJc w:val="left"/>
      <w:pPr>
        <w:tabs>
          <w:tab w:val="num" w:pos="720"/>
        </w:tabs>
      </w:pPr>
      <w:rPr>
        <w:rFonts w:ascii="Wingdings" w:hAnsi="Wingdings"/>
      </w:rPr>
    </w:lvl>
  </w:abstractNum>
  <w:abstractNum w:abstractNumId="2" w15:restartNumberingAfterBreak="0">
    <w:nsid w:val="0000000B"/>
    <w:multiLevelType w:val="multilevel"/>
    <w:tmpl w:val="0000000B"/>
    <w:name w:val="WW8Num21"/>
    <w:lvl w:ilvl="0">
      <w:start w:val="1"/>
      <w:numFmt w:val="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/>
      </w:rPr>
    </w:lvl>
    <w:lvl w:ilvl="1">
      <w:start w:val="4"/>
      <w:numFmt w:val="bullet"/>
      <w:lvlText w:val="-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0" w:firstLine="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0" w:firstLine="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0" w:firstLine="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0" w:firstLine="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0" w:firstLine="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0" w:firstLine="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0" w:firstLine="0"/>
      </w:pPr>
      <w:rPr>
        <w:rFonts w:ascii="Wingdings" w:hAnsi="Wingdings"/>
      </w:rPr>
    </w:lvl>
  </w:abstractNum>
  <w:abstractNum w:abstractNumId="3" w15:restartNumberingAfterBreak="0">
    <w:nsid w:val="066A32E2"/>
    <w:multiLevelType w:val="hybridMultilevel"/>
    <w:tmpl w:val="94504340"/>
    <w:lvl w:ilvl="0" w:tplc="282EAFA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B36CE"/>
    <w:multiLevelType w:val="singleLevel"/>
    <w:tmpl w:val="FFFFFFFF"/>
    <w:lvl w:ilvl="0">
      <w:start w:val="1"/>
      <w:numFmt w:val="bullet"/>
      <w:pStyle w:val="textboxbullet"/>
      <w:lvlText w:val=""/>
      <w:legacy w:legacy="1" w:legacySpace="0" w:legacyIndent="360"/>
      <w:lvlJc w:val="left"/>
      <w:pPr>
        <w:ind w:left="360" w:hanging="360"/>
      </w:pPr>
      <w:rPr>
        <w:rFonts w:ascii="Monotype Sorts" w:hAnsi="Monotype Sorts" w:hint="default"/>
      </w:rPr>
    </w:lvl>
  </w:abstractNum>
  <w:abstractNum w:abstractNumId="5" w15:restartNumberingAfterBreak="0">
    <w:nsid w:val="0C8D1F9F"/>
    <w:multiLevelType w:val="hybridMultilevel"/>
    <w:tmpl w:val="AAD6631E"/>
    <w:lvl w:ilvl="0" w:tplc="C990548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98C"/>
    <w:multiLevelType w:val="hybridMultilevel"/>
    <w:tmpl w:val="120479F6"/>
    <w:lvl w:ilvl="0" w:tplc="E7D0B9E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594C00"/>
    <w:multiLevelType w:val="hybridMultilevel"/>
    <w:tmpl w:val="BBFE73F0"/>
    <w:lvl w:ilvl="0" w:tplc="8E108CD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82749"/>
    <w:multiLevelType w:val="hybridMultilevel"/>
    <w:tmpl w:val="645C86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2045A"/>
    <w:multiLevelType w:val="hybridMultilevel"/>
    <w:tmpl w:val="E3CCBD1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07C653A"/>
    <w:multiLevelType w:val="hybridMultilevel"/>
    <w:tmpl w:val="399EE4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37424"/>
    <w:multiLevelType w:val="hybridMultilevel"/>
    <w:tmpl w:val="CAC69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D8372B"/>
    <w:multiLevelType w:val="hybridMultilevel"/>
    <w:tmpl w:val="53C8902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4D6DFB"/>
    <w:multiLevelType w:val="hybridMultilevel"/>
    <w:tmpl w:val="0A86FF1C"/>
    <w:lvl w:ilvl="0" w:tplc="90F0D53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EB0DC3"/>
    <w:multiLevelType w:val="hybridMultilevel"/>
    <w:tmpl w:val="33CA40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4A646F"/>
    <w:multiLevelType w:val="hybridMultilevel"/>
    <w:tmpl w:val="8E1C2DBC"/>
    <w:lvl w:ilvl="0" w:tplc="1DA6ABA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193859"/>
    <w:multiLevelType w:val="singleLevel"/>
    <w:tmpl w:val="67BE8056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</w:abstractNum>
  <w:abstractNum w:abstractNumId="17" w15:restartNumberingAfterBreak="0">
    <w:nsid w:val="2C016B0F"/>
    <w:multiLevelType w:val="hybridMultilevel"/>
    <w:tmpl w:val="A9AA627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9106B"/>
    <w:multiLevelType w:val="hybridMultilevel"/>
    <w:tmpl w:val="147C5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7E4C7C"/>
    <w:multiLevelType w:val="hybridMultilevel"/>
    <w:tmpl w:val="FAA8A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CA25B5"/>
    <w:multiLevelType w:val="hybridMultilevel"/>
    <w:tmpl w:val="B8481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11594E"/>
    <w:multiLevelType w:val="hybridMultilevel"/>
    <w:tmpl w:val="85F0A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B07A48"/>
    <w:multiLevelType w:val="hybridMultilevel"/>
    <w:tmpl w:val="C94AA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B5376C"/>
    <w:multiLevelType w:val="hybridMultilevel"/>
    <w:tmpl w:val="B09CD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BF3BA4"/>
    <w:multiLevelType w:val="hybridMultilevel"/>
    <w:tmpl w:val="676C2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3E323A"/>
    <w:multiLevelType w:val="multilevel"/>
    <w:tmpl w:val="3E94289C"/>
    <w:lvl w:ilvl="0">
      <w:start w:val="1"/>
      <w:numFmt w:val="decimal"/>
      <w:pStyle w:val="Listaconnmeros"/>
      <w:lvlText w:val="%1."/>
      <w:lvlJc w:val="left"/>
      <w:pPr>
        <w:tabs>
          <w:tab w:val="num" w:pos="284"/>
        </w:tabs>
        <w:ind w:left="432" w:hanging="432"/>
      </w:pPr>
    </w:lvl>
    <w:lvl w:ilvl="1">
      <w:start w:val="1"/>
      <w:numFmt w:val="decimal"/>
      <w:pStyle w:val="mdtitulo1"/>
      <w:isLgl/>
      <w:lvlText w:val="%1.%2."/>
      <w:lvlJc w:val="left"/>
      <w:pPr>
        <w:tabs>
          <w:tab w:val="num" w:pos="3816"/>
        </w:tabs>
        <w:ind w:left="381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isLgl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3FE33496"/>
    <w:multiLevelType w:val="hybridMultilevel"/>
    <w:tmpl w:val="6096E2AC"/>
    <w:lvl w:ilvl="0" w:tplc="FFFFFFFF">
      <w:start w:val="1"/>
      <w:numFmt w:val="bullet"/>
      <w:pStyle w:val="MTemaVietas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2E93270"/>
    <w:multiLevelType w:val="multilevel"/>
    <w:tmpl w:val="D4F8E5D2"/>
    <w:lvl w:ilvl="0">
      <w:start w:val="1"/>
      <w:numFmt w:val="decimal"/>
      <w:pStyle w:val="MTema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MTema2"/>
      <w:lvlText w:val="%1.%2."/>
      <w:lvlJc w:val="left"/>
      <w:pPr>
        <w:tabs>
          <w:tab w:val="num" w:pos="1304"/>
        </w:tabs>
        <w:ind w:left="1304" w:hanging="737"/>
      </w:pPr>
      <w:rPr>
        <w:rFonts w:hint="default"/>
      </w:rPr>
    </w:lvl>
    <w:lvl w:ilvl="2">
      <w:start w:val="1"/>
      <w:numFmt w:val="decimal"/>
      <w:pStyle w:val="MTema2"/>
      <w:lvlText w:val="%1.%2.%3."/>
      <w:lvlJc w:val="left"/>
      <w:pPr>
        <w:tabs>
          <w:tab w:val="num" w:pos="2098"/>
        </w:tabs>
        <w:ind w:left="2098" w:hanging="794"/>
      </w:pPr>
      <w:rPr>
        <w:rFonts w:hint="default"/>
      </w:rPr>
    </w:lvl>
    <w:lvl w:ilvl="3">
      <w:start w:val="1"/>
      <w:numFmt w:val="decimal"/>
      <w:pStyle w:val="MTema4"/>
      <w:lvlText w:val="%1.%2.%3.%4."/>
      <w:lvlJc w:val="left"/>
      <w:pPr>
        <w:tabs>
          <w:tab w:val="num" w:pos="2948"/>
        </w:tabs>
        <w:ind w:left="2948" w:hanging="85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450223FF"/>
    <w:multiLevelType w:val="multilevel"/>
    <w:tmpl w:val="D98E947C"/>
    <w:lvl w:ilvl="0">
      <w:start w:val="5"/>
      <w:numFmt w:val="decimal"/>
      <w:pStyle w:val="Titulo1FR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pStyle w:val="Titulo1FR"/>
      <w:lvlText w:val="5.%2"/>
      <w:lvlJc w:val="left"/>
      <w:pPr>
        <w:tabs>
          <w:tab w:val="num" w:pos="288"/>
        </w:tabs>
        <w:ind w:left="288" w:hanging="576"/>
      </w:pPr>
    </w:lvl>
    <w:lvl w:ilvl="2">
      <w:start w:val="1"/>
      <w:numFmt w:val="decimal"/>
      <w:pStyle w:val="Titulo3FRP"/>
      <w:lvlText w:val="%1.2.%3"/>
      <w:lvlJc w:val="left"/>
      <w:pPr>
        <w:tabs>
          <w:tab w:val="num" w:pos="432"/>
        </w:tabs>
        <w:ind w:left="432" w:hanging="720"/>
      </w:pPr>
    </w:lvl>
    <w:lvl w:ilvl="3">
      <w:start w:val="1"/>
      <w:numFmt w:val="decimal"/>
      <w:lvlText w:val="%1.1.%3.%4"/>
      <w:lvlJc w:val="left"/>
      <w:pPr>
        <w:tabs>
          <w:tab w:val="num" w:pos="792"/>
        </w:tabs>
        <w:ind w:left="576" w:hanging="864"/>
      </w:pPr>
    </w:lvl>
    <w:lvl w:ilvl="4">
      <w:start w:val="1"/>
      <w:numFmt w:val="decimal"/>
      <w:pStyle w:val="Titulo3FRP"/>
      <w:lvlText w:val="%1.%2.%3.%4.%5"/>
      <w:lvlJc w:val="left"/>
      <w:pPr>
        <w:tabs>
          <w:tab w:val="num" w:pos="720"/>
        </w:tabs>
        <w:ind w:left="720" w:hanging="1008"/>
      </w:pPr>
    </w:lvl>
    <w:lvl w:ilvl="5">
      <w:start w:val="1"/>
      <w:numFmt w:val="decimal"/>
      <w:lvlText w:val="%1.%2.%3.%4.%5.%6"/>
      <w:lvlJc w:val="left"/>
      <w:pPr>
        <w:tabs>
          <w:tab w:val="num" w:pos="864"/>
        </w:tabs>
        <w:ind w:left="86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008"/>
        </w:tabs>
        <w:ind w:left="100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152"/>
        </w:tabs>
        <w:ind w:left="115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296"/>
        </w:tabs>
        <w:ind w:left="1296" w:hanging="1584"/>
      </w:pPr>
    </w:lvl>
  </w:abstractNum>
  <w:abstractNum w:abstractNumId="29" w15:restartNumberingAfterBreak="0">
    <w:nsid w:val="45800688"/>
    <w:multiLevelType w:val="hybridMultilevel"/>
    <w:tmpl w:val="609239D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994659"/>
    <w:multiLevelType w:val="hybridMultilevel"/>
    <w:tmpl w:val="5C6E5BE0"/>
    <w:lvl w:ilvl="0" w:tplc="6330A6B6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8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48680C5A"/>
    <w:multiLevelType w:val="hybridMultilevel"/>
    <w:tmpl w:val="145A0F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FB05E0"/>
    <w:multiLevelType w:val="hybridMultilevel"/>
    <w:tmpl w:val="494E9DD8"/>
    <w:lvl w:ilvl="0" w:tplc="5FD6336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E5703E"/>
    <w:multiLevelType w:val="hybridMultilevel"/>
    <w:tmpl w:val="80547D36"/>
    <w:lvl w:ilvl="0" w:tplc="E4D2F61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6529CC"/>
    <w:multiLevelType w:val="hybridMultilevel"/>
    <w:tmpl w:val="561E4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DF0B60"/>
    <w:multiLevelType w:val="hybridMultilevel"/>
    <w:tmpl w:val="8D406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851C5F"/>
    <w:multiLevelType w:val="hybridMultilevel"/>
    <w:tmpl w:val="4DBC9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9402EB"/>
    <w:multiLevelType w:val="hybridMultilevel"/>
    <w:tmpl w:val="3C5AC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C6748A"/>
    <w:multiLevelType w:val="hybridMultilevel"/>
    <w:tmpl w:val="512A2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1C5B01"/>
    <w:multiLevelType w:val="hybridMultilevel"/>
    <w:tmpl w:val="5BB6D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A67AD0"/>
    <w:multiLevelType w:val="hybridMultilevel"/>
    <w:tmpl w:val="7F3C99FE"/>
    <w:lvl w:ilvl="0" w:tplc="FCDC478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8C5CAD"/>
    <w:multiLevelType w:val="hybridMultilevel"/>
    <w:tmpl w:val="6BC87646"/>
    <w:lvl w:ilvl="0" w:tplc="FCD0460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2A6D6B"/>
    <w:multiLevelType w:val="hybridMultilevel"/>
    <w:tmpl w:val="DC0A0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841B53"/>
    <w:multiLevelType w:val="hybridMultilevel"/>
    <w:tmpl w:val="DD44F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0C4B88"/>
    <w:multiLevelType w:val="hybridMultilevel"/>
    <w:tmpl w:val="DDB62BD4"/>
    <w:lvl w:ilvl="0" w:tplc="561CFE8C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5A17E9"/>
    <w:multiLevelType w:val="hybridMultilevel"/>
    <w:tmpl w:val="D6725962"/>
    <w:lvl w:ilvl="0" w:tplc="4794815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594DC1"/>
    <w:multiLevelType w:val="hybridMultilevel"/>
    <w:tmpl w:val="6FBE5BF8"/>
    <w:lvl w:ilvl="0" w:tplc="6330A6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87429E"/>
    <w:multiLevelType w:val="hybridMultilevel"/>
    <w:tmpl w:val="D110F6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0"/>
  </w:num>
  <w:num w:numId="5">
    <w:abstractNumId w:val="27"/>
  </w:num>
  <w:num w:numId="6">
    <w:abstractNumId w:val="26"/>
  </w:num>
  <w:num w:numId="7">
    <w:abstractNumId w:val="39"/>
  </w:num>
  <w:num w:numId="8">
    <w:abstractNumId w:val="8"/>
  </w:num>
  <w:num w:numId="9">
    <w:abstractNumId w:val="28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47"/>
  </w:num>
  <w:num w:numId="12">
    <w:abstractNumId w:val="6"/>
  </w:num>
  <w:num w:numId="13">
    <w:abstractNumId w:val="7"/>
  </w:num>
  <w:num w:numId="14">
    <w:abstractNumId w:val="9"/>
  </w:num>
  <w:num w:numId="15">
    <w:abstractNumId w:val="22"/>
  </w:num>
  <w:num w:numId="16">
    <w:abstractNumId w:val="35"/>
  </w:num>
  <w:num w:numId="17">
    <w:abstractNumId w:val="38"/>
  </w:num>
  <w:num w:numId="18">
    <w:abstractNumId w:val="20"/>
  </w:num>
  <w:num w:numId="19">
    <w:abstractNumId w:val="18"/>
  </w:num>
  <w:num w:numId="20">
    <w:abstractNumId w:val="5"/>
  </w:num>
  <w:num w:numId="21">
    <w:abstractNumId w:val="23"/>
  </w:num>
  <w:num w:numId="22">
    <w:abstractNumId w:val="32"/>
  </w:num>
  <w:num w:numId="23">
    <w:abstractNumId w:val="34"/>
  </w:num>
  <w:num w:numId="24">
    <w:abstractNumId w:val="44"/>
  </w:num>
  <w:num w:numId="25">
    <w:abstractNumId w:val="11"/>
  </w:num>
  <w:num w:numId="26">
    <w:abstractNumId w:val="41"/>
  </w:num>
  <w:num w:numId="27">
    <w:abstractNumId w:val="24"/>
  </w:num>
  <w:num w:numId="28">
    <w:abstractNumId w:val="3"/>
  </w:num>
  <w:num w:numId="29">
    <w:abstractNumId w:val="37"/>
  </w:num>
  <w:num w:numId="30">
    <w:abstractNumId w:val="40"/>
  </w:num>
  <w:num w:numId="31">
    <w:abstractNumId w:val="42"/>
  </w:num>
  <w:num w:numId="32">
    <w:abstractNumId w:val="13"/>
  </w:num>
  <w:num w:numId="33">
    <w:abstractNumId w:val="33"/>
  </w:num>
  <w:num w:numId="34">
    <w:abstractNumId w:val="43"/>
  </w:num>
  <w:num w:numId="35">
    <w:abstractNumId w:val="45"/>
  </w:num>
  <w:num w:numId="36">
    <w:abstractNumId w:val="36"/>
  </w:num>
  <w:num w:numId="37">
    <w:abstractNumId w:val="15"/>
  </w:num>
  <w:num w:numId="38">
    <w:abstractNumId w:val="46"/>
  </w:num>
  <w:num w:numId="39">
    <w:abstractNumId w:val="21"/>
  </w:num>
  <w:num w:numId="40">
    <w:abstractNumId w:val="19"/>
  </w:num>
  <w:num w:numId="41">
    <w:abstractNumId w:val="17"/>
  </w:num>
  <w:num w:numId="42">
    <w:abstractNumId w:val="29"/>
  </w:num>
  <w:num w:numId="43">
    <w:abstractNumId w:val="10"/>
  </w:num>
  <w:num w:numId="44">
    <w:abstractNumId w:val="14"/>
  </w:num>
  <w:num w:numId="45">
    <w:abstractNumId w:val="31"/>
  </w:num>
  <w:num w:numId="46">
    <w:abstractNumId w:val="12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E4D"/>
    <w:rsid w:val="00000CC8"/>
    <w:rsid w:val="00001F24"/>
    <w:rsid w:val="00010BF9"/>
    <w:rsid w:val="00015745"/>
    <w:rsid w:val="00016710"/>
    <w:rsid w:val="00016AD9"/>
    <w:rsid w:val="00020955"/>
    <w:rsid w:val="00020B4A"/>
    <w:rsid w:val="00025934"/>
    <w:rsid w:val="000317F1"/>
    <w:rsid w:val="00036202"/>
    <w:rsid w:val="000420CC"/>
    <w:rsid w:val="00051D03"/>
    <w:rsid w:val="000578F8"/>
    <w:rsid w:val="00075031"/>
    <w:rsid w:val="00086FB0"/>
    <w:rsid w:val="00091489"/>
    <w:rsid w:val="000930F1"/>
    <w:rsid w:val="000A69F4"/>
    <w:rsid w:val="000B2BDA"/>
    <w:rsid w:val="000B3AF2"/>
    <w:rsid w:val="000B75CB"/>
    <w:rsid w:val="000C38E5"/>
    <w:rsid w:val="000D4BBA"/>
    <w:rsid w:val="000D6AE9"/>
    <w:rsid w:val="000E38C5"/>
    <w:rsid w:val="000E39F0"/>
    <w:rsid w:val="000F3F3F"/>
    <w:rsid w:val="000F56FB"/>
    <w:rsid w:val="000F6668"/>
    <w:rsid w:val="00102B52"/>
    <w:rsid w:val="001061E5"/>
    <w:rsid w:val="001148B6"/>
    <w:rsid w:val="001249DC"/>
    <w:rsid w:val="00124B13"/>
    <w:rsid w:val="00130F4C"/>
    <w:rsid w:val="00135705"/>
    <w:rsid w:val="001409BA"/>
    <w:rsid w:val="00147035"/>
    <w:rsid w:val="00147130"/>
    <w:rsid w:val="00160C47"/>
    <w:rsid w:val="00161CD2"/>
    <w:rsid w:val="0016418E"/>
    <w:rsid w:val="001756F4"/>
    <w:rsid w:val="00175A1C"/>
    <w:rsid w:val="001760AB"/>
    <w:rsid w:val="0019324C"/>
    <w:rsid w:val="00196320"/>
    <w:rsid w:val="001A30D6"/>
    <w:rsid w:val="001B291B"/>
    <w:rsid w:val="001B4705"/>
    <w:rsid w:val="001C4AFE"/>
    <w:rsid w:val="001C4ED5"/>
    <w:rsid w:val="001C55B9"/>
    <w:rsid w:val="001C5D53"/>
    <w:rsid w:val="001C5F03"/>
    <w:rsid w:val="001C7858"/>
    <w:rsid w:val="001D0731"/>
    <w:rsid w:val="001D5047"/>
    <w:rsid w:val="001E0F3A"/>
    <w:rsid w:val="001E1BBA"/>
    <w:rsid w:val="001E3D14"/>
    <w:rsid w:val="001F08D3"/>
    <w:rsid w:val="001F35EB"/>
    <w:rsid w:val="001F413A"/>
    <w:rsid w:val="0020074A"/>
    <w:rsid w:val="00200CA3"/>
    <w:rsid w:val="00202F00"/>
    <w:rsid w:val="002049E3"/>
    <w:rsid w:val="0021706C"/>
    <w:rsid w:val="00220E2C"/>
    <w:rsid w:val="002273F0"/>
    <w:rsid w:val="00230E04"/>
    <w:rsid w:val="00230F5F"/>
    <w:rsid w:val="00235FFA"/>
    <w:rsid w:val="002477A3"/>
    <w:rsid w:val="00254564"/>
    <w:rsid w:val="002559B5"/>
    <w:rsid w:val="00257802"/>
    <w:rsid w:val="00260F34"/>
    <w:rsid w:val="002628FA"/>
    <w:rsid w:val="00265C4B"/>
    <w:rsid w:val="00266BB3"/>
    <w:rsid w:val="00271333"/>
    <w:rsid w:val="00282E4A"/>
    <w:rsid w:val="00295AE7"/>
    <w:rsid w:val="002B18FF"/>
    <w:rsid w:val="002B262C"/>
    <w:rsid w:val="002B5559"/>
    <w:rsid w:val="002B7A01"/>
    <w:rsid w:val="002C181E"/>
    <w:rsid w:val="002C6846"/>
    <w:rsid w:val="002D3EBF"/>
    <w:rsid w:val="002D7D59"/>
    <w:rsid w:val="002E171E"/>
    <w:rsid w:val="002F3D38"/>
    <w:rsid w:val="00304438"/>
    <w:rsid w:val="003107B9"/>
    <w:rsid w:val="003235E7"/>
    <w:rsid w:val="00323E29"/>
    <w:rsid w:val="003343D9"/>
    <w:rsid w:val="003435A5"/>
    <w:rsid w:val="0034631A"/>
    <w:rsid w:val="003526C9"/>
    <w:rsid w:val="00352C52"/>
    <w:rsid w:val="00355766"/>
    <w:rsid w:val="00361A3C"/>
    <w:rsid w:val="00365750"/>
    <w:rsid w:val="00366E4D"/>
    <w:rsid w:val="00371AE6"/>
    <w:rsid w:val="00391C17"/>
    <w:rsid w:val="003A600F"/>
    <w:rsid w:val="003A7D79"/>
    <w:rsid w:val="003B6982"/>
    <w:rsid w:val="003C49F2"/>
    <w:rsid w:val="003E0582"/>
    <w:rsid w:val="003E1C78"/>
    <w:rsid w:val="003E4AF8"/>
    <w:rsid w:val="003E79E5"/>
    <w:rsid w:val="003E7DD7"/>
    <w:rsid w:val="003F06AC"/>
    <w:rsid w:val="003F0B3C"/>
    <w:rsid w:val="003F2BDD"/>
    <w:rsid w:val="00405B0B"/>
    <w:rsid w:val="0042081A"/>
    <w:rsid w:val="00421479"/>
    <w:rsid w:val="004215C8"/>
    <w:rsid w:val="00431576"/>
    <w:rsid w:val="0043221D"/>
    <w:rsid w:val="00434678"/>
    <w:rsid w:val="00435466"/>
    <w:rsid w:val="00441B16"/>
    <w:rsid w:val="004434FA"/>
    <w:rsid w:val="004805A3"/>
    <w:rsid w:val="00482495"/>
    <w:rsid w:val="00485D6A"/>
    <w:rsid w:val="0049033E"/>
    <w:rsid w:val="00495030"/>
    <w:rsid w:val="004952BB"/>
    <w:rsid w:val="00496CDA"/>
    <w:rsid w:val="004A3C3E"/>
    <w:rsid w:val="004B27E4"/>
    <w:rsid w:val="004B2B94"/>
    <w:rsid w:val="004C1CF7"/>
    <w:rsid w:val="004C20A1"/>
    <w:rsid w:val="004C3F20"/>
    <w:rsid w:val="004C4959"/>
    <w:rsid w:val="004D28C2"/>
    <w:rsid w:val="004E0045"/>
    <w:rsid w:val="004E5E94"/>
    <w:rsid w:val="004E66F5"/>
    <w:rsid w:val="004F169E"/>
    <w:rsid w:val="004F415F"/>
    <w:rsid w:val="004F6027"/>
    <w:rsid w:val="004F68DF"/>
    <w:rsid w:val="00517761"/>
    <w:rsid w:val="00531C5B"/>
    <w:rsid w:val="00536468"/>
    <w:rsid w:val="00542760"/>
    <w:rsid w:val="00560417"/>
    <w:rsid w:val="00563ACA"/>
    <w:rsid w:val="00566EEF"/>
    <w:rsid w:val="00571C99"/>
    <w:rsid w:val="00576415"/>
    <w:rsid w:val="0058204E"/>
    <w:rsid w:val="00585E08"/>
    <w:rsid w:val="005B48C7"/>
    <w:rsid w:val="005C0263"/>
    <w:rsid w:val="005C528F"/>
    <w:rsid w:val="005D239E"/>
    <w:rsid w:val="005D2631"/>
    <w:rsid w:val="005E346F"/>
    <w:rsid w:val="005E6DE4"/>
    <w:rsid w:val="005F1F50"/>
    <w:rsid w:val="00611661"/>
    <w:rsid w:val="00611AFB"/>
    <w:rsid w:val="00611D8F"/>
    <w:rsid w:val="00614311"/>
    <w:rsid w:val="00617053"/>
    <w:rsid w:val="0062167E"/>
    <w:rsid w:val="00623FD6"/>
    <w:rsid w:val="00625C5A"/>
    <w:rsid w:val="0062710E"/>
    <w:rsid w:val="00634818"/>
    <w:rsid w:val="00637135"/>
    <w:rsid w:val="00637A0F"/>
    <w:rsid w:val="00643B11"/>
    <w:rsid w:val="006534E6"/>
    <w:rsid w:val="00661FDD"/>
    <w:rsid w:val="00663481"/>
    <w:rsid w:val="0066480B"/>
    <w:rsid w:val="00665249"/>
    <w:rsid w:val="006668FE"/>
    <w:rsid w:val="00667F27"/>
    <w:rsid w:val="006716AB"/>
    <w:rsid w:val="00685193"/>
    <w:rsid w:val="00685C47"/>
    <w:rsid w:val="00693ABC"/>
    <w:rsid w:val="0069428E"/>
    <w:rsid w:val="006950CE"/>
    <w:rsid w:val="006960F1"/>
    <w:rsid w:val="006A3AC5"/>
    <w:rsid w:val="006A3EAA"/>
    <w:rsid w:val="006A4949"/>
    <w:rsid w:val="006A598D"/>
    <w:rsid w:val="006A640B"/>
    <w:rsid w:val="006A7880"/>
    <w:rsid w:val="006B1902"/>
    <w:rsid w:val="006B485F"/>
    <w:rsid w:val="006C3727"/>
    <w:rsid w:val="006C4FA8"/>
    <w:rsid w:val="006C79D9"/>
    <w:rsid w:val="006D09D2"/>
    <w:rsid w:val="006D539D"/>
    <w:rsid w:val="006D5731"/>
    <w:rsid w:val="006D67E0"/>
    <w:rsid w:val="006D7E49"/>
    <w:rsid w:val="006E0400"/>
    <w:rsid w:val="006F264A"/>
    <w:rsid w:val="006F4DB1"/>
    <w:rsid w:val="006F656D"/>
    <w:rsid w:val="00710067"/>
    <w:rsid w:val="00711CF4"/>
    <w:rsid w:val="00715D2C"/>
    <w:rsid w:val="00717A7E"/>
    <w:rsid w:val="00724A61"/>
    <w:rsid w:val="0074442C"/>
    <w:rsid w:val="00747175"/>
    <w:rsid w:val="00747DD1"/>
    <w:rsid w:val="0075067B"/>
    <w:rsid w:val="007510EA"/>
    <w:rsid w:val="00751300"/>
    <w:rsid w:val="0075249A"/>
    <w:rsid w:val="00752900"/>
    <w:rsid w:val="007716DF"/>
    <w:rsid w:val="00774D68"/>
    <w:rsid w:val="00781099"/>
    <w:rsid w:val="00785894"/>
    <w:rsid w:val="00786AFF"/>
    <w:rsid w:val="00793445"/>
    <w:rsid w:val="00795524"/>
    <w:rsid w:val="007A1B73"/>
    <w:rsid w:val="007B0416"/>
    <w:rsid w:val="007B4D63"/>
    <w:rsid w:val="007B57C9"/>
    <w:rsid w:val="007B6BF4"/>
    <w:rsid w:val="007C62E7"/>
    <w:rsid w:val="007D0B9C"/>
    <w:rsid w:val="007D2812"/>
    <w:rsid w:val="007E5ED5"/>
    <w:rsid w:val="007F4512"/>
    <w:rsid w:val="007F5EF5"/>
    <w:rsid w:val="007F7D79"/>
    <w:rsid w:val="00803152"/>
    <w:rsid w:val="0081277B"/>
    <w:rsid w:val="00812DE1"/>
    <w:rsid w:val="0081639A"/>
    <w:rsid w:val="00821918"/>
    <w:rsid w:val="00821E01"/>
    <w:rsid w:val="00826118"/>
    <w:rsid w:val="00836B4B"/>
    <w:rsid w:val="008407AF"/>
    <w:rsid w:val="00841B25"/>
    <w:rsid w:val="008438E6"/>
    <w:rsid w:val="00847372"/>
    <w:rsid w:val="00850276"/>
    <w:rsid w:val="00851BE3"/>
    <w:rsid w:val="00852D17"/>
    <w:rsid w:val="00853B9B"/>
    <w:rsid w:val="00856BF2"/>
    <w:rsid w:val="00864B4C"/>
    <w:rsid w:val="00864E6E"/>
    <w:rsid w:val="008670A1"/>
    <w:rsid w:val="008676DC"/>
    <w:rsid w:val="00885BF0"/>
    <w:rsid w:val="00886BC2"/>
    <w:rsid w:val="00890535"/>
    <w:rsid w:val="008A50D3"/>
    <w:rsid w:val="008B2CA7"/>
    <w:rsid w:val="008C62C9"/>
    <w:rsid w:val="009038BF"/>
    <w:rsid w:val="0090645F"/>
    <w:rsid w:val="009127C4"/>
    <w:rsid w:val="00917BFB"/>
    <w:rsid w:val="00917FE1"/>
    <w:rsid w:val="00924446"/>
    <w:rsid w:val="009341AC"/>
    <w:rsid w:val="00957573"/>
    <w:rsid w:val="0096220E"/>
    <w:rsid w:val="009664F4"/>
    <w:rsid w:val="00966D65"/>
    <w:rsid w:val="00972393"/>
    <w:rsid w:val="00973F45"/>
    <w:rsid w:val="00984C3A"/>
    <w:rsid w:val="009B19E3"/>
    <w:rsid w:val="009B3194"/>
    <w:rsid w:val="009D2A2C"/>
    <w:rsid w:val="009F00D1"/>
    <w:rsid w:val="009F3905"/>
    <w:rsid w:val="009F3F6F"/>
    <w:rsid w:val="009F6AA4"/>
    <w:rsid w:val="009F724F"/>
    <w:rsid w:val="009F7569"/>
    <w:rsid w:val="00A000C6"/>
    <w:rsid w:val="00A02EB8"/>
    <w:rsid w:val="00A04F0E"/>
    <w:rsid w:val="00A05F59"/>
    <w:rsid w:val="00A06F46"/>
    <w:rsid w:val="00A07FE2"/>
    <w:rsid w:val="00A11751"/>
    <w:rsid w:val="00A132EA"/>
    <w:rsid w:val="00A16117"/>
    <w:rsid w:val="00A22275"/>
    <w:rsid w:val="00A3086C"/>
    <w:rsid w:val="00A41113"/>
    <w:rsid w:val="00A47074"/>
    <w:rsid w:val="00A52A48"/>
    <w:rsid w:val="00A56103"/>
    <w:rsid w:val="00A564FE"/>
    <w:rsid w:val="00A63616"/>
    <w:rsid w:val="00A638E1"/>
    <w:rsid w:val="00A63BC3"/>
    <w:rsid w:val="00A6592B"/>
    <w:rsid w:val="00A77BEC"/>
    <w:rsid w:val="00A90242"/>
    <w:rsid w:val="00A94F35"/>
    <w:rsid w:val="00A9707A"/>
    <w:rsid w:val="00AA10E1"/>
    <w:rsid w:val="00AA238E"/>
    <w:rsid w:val="00AA2FE1"/>
    <w:rsid w:val="00AA450B"/>
    <w:rsid w:val="00AB445B"/>
    <w:rsid w:val="00AB6531"/>
    <w:rsid w:val="00AC0F82"/>
    <w:rsid w:val="00AC5E7C"/>
    <w:rsid w:val="00AC7F4D"/>
    <w:rsid w:val="00AD1B45"/>
    <w:rsid w:val="00AD72FA"/>
    <w:rsid w:val="00AE1D72"/>
    <w:rsid w:val="00AE5C70"/>
    <w:rsid w:val="00AF1B56"/>
    <w:rsid w:val="00AF1DC7"/>
    <w:rsid w:val="00AF2A58"/>
    <w:rsid w:val="00AF7D60"/>
    <w:rsid w:val="00B0163B"/>
    <w:rsid w:val="00B07326"/>
    <w:rsid w:val="00B078AB"/>
    <w:rsid w:val="00B161A7"/>
    <w:rsid w:val="00B175CF"/>
    <w:rsid w:val="00B23959"/>
    <w:rsid w:val="00B25E8F"/>
    <w:rsid w:val="00B33B4D"/>
    <w:rsid w:val="00B4371C"/>
    <w:rsid w:val="00B5091B"/>
    <w:rsid w:val="00B50E60"/>
    <w:rsid w:val="00B57D7C"/>
    <w:rsid w:val="00B65096"/>
    <w:rsid w:val="00B670D9"/>
    <w:rsid w:val="00B75C39"/>
    <w:rsid w:val="00B837FC"/>
    <w:rsid w:val="00B85299"/>
    <w:rsid w:val="00B85614"/>
    <w:rsid w:val="00B966DF"/>
    <w:rsid w:val="00BA1F8D"/>
    <w:rsid w:val="00BB4E9F"/>
    <w:rsid w:val="00BC7501"/>
    <w:rsid w:val="00BD0BBB"/>
    <w:rsid w:val="00BD7B97"/>
    <w:rsid w:val="00BE14E8"/>
    <w:rsid w:val="00BE2923"/>
    <w:rsid w:val="00BE304D"/>
    <w:rsid w:val="00BE4E54"/>
    <w:rsid w:val="00BF0C63"/>
    <w:rsid w:val="00BF4FA2"/>
    <w:rsid w:val="00BF6CE8"/>
    <w:rsid w:val="00C00C6B"/>
    <w:rsid w:val="00C0167F"/>
    <w:rsid w:val="00C01813"/>
    <w:rsid w:val="00C06B01"/>
    <w:rsid w:val="00C07AF8"/>
    <w:rsid w:val="00C20E3C"/>
    <w:rsid w:val="00C24F15"/>
    <w:rsid w:val="00C435EA"/>
    <w:rsid w:val="00C523CD"/>
    <w:rsid w:val="00C550FF"/>
    <w:rsid w:val="00C55EEF"/>
    <w:rsid w:val="00C56389"/>
    <w:rsid w:val="00C738D0"/>
    <w:rsid w:val="00C76597"/>
    <w:rsid w:val="00C76FD3"/>
    <w:rsid w:val="00C7768A"/>
    <w:rsid w:val="00C82D0E"/>
    <w:rsid w:val="00C84FC5"/>
    <w:rsid w:val="00C85F60"/>
    <w:rsid w:val="00C87104"/>
    <w:rsid w:val="00C925D2"/>
    <w:rsid w:val="00C958AF"/>
    <w:rsid w:val="00CA25F1"/>
    <w:rsid w:val="00CA399B"/>
    <w:rsid w:val="00CA5901"/>
    <w:rsid w:val="00CB5419"/>
    <w:rsid w:val="00CB60C4"/>
    <w:rsid w:val="00CC0AC8"/>
    <w:rsid w:val="00CC10B5"/>
    <w:rsid w:val="00CC52F5"/>
    <w:rsid w:val="00CC7E0A"/>
    <w:rsid w:val="00CD0003"/>
    <w:rsid w:val="00CD10EF"/>
    <w:rsid w:val="00CE05E6"/>
    <w:rsid w:val="00CE7692"/>
    <w:rsid w:val="00D04B19"/>
    <w:rsid w:val="00D05620"/>
    <w:rsid w:val="00D078E4"/>
    <w:rsid w:val="00D30BE5"/>
    <w:rsid w:val="00D32465"/>
    <w:rsid w:val="00D356C2"/>
    <w:rsid w:val="00D43CF0"/>
    <w:rsid w:val="00D44893"/>
    <w:rsid w:val="00D44D6E"/>
    <w:rsid w:val="00D47B4D"/>
    <w:rsid w:val="00D53C2D"/>
    <w:rsid w:val="00D55B9F"/>
    <w:rsid w:val="00D6158F"/>
    <w:rsid w:val="00D644D2"/>
    <w:rsid w:val="00D6699E"/>
    <w:rsid w:val="00D803A7"/>
    <w:rsid w:val="00D870EF"/>
    <w:rsid w:val="00DA00F7"/>
    <w:rsid w:val="00DA2732"/>
    <w:rsid w:val="00DA3215"/>
    <w:rsid w:val="00DB3607"/>
    <w:rsid w:val="00DB6445"/>
    <w:rsid w:val="00DD5AD4"/>
    <w:rsid w:val="00DE01AE"/>
    <w:rsid w:val="00E01A5F"/>
    <w:rsid w:val="00E11C32"/>
    <w:rsid w:val="00E11CF9"/>
    <w:rsid w:val="00E15499"/>
    <w:rsid w:val="00E31D82"/>
    <w:rsid w:val="00E325A0"/>
    <w:rsid w:val="00E41C8B"/>
    <w:rsid w:val="00E44D26"/>
    <w:rsid w:val="00E45C57"/>
    <w:rsid w:val="00E467A0"/>
    <w:rsid w:val="00E5285B"/>
    <w:rsid w:val="00E52A10"/>
    <w:rsid w:val="00E537A0"/>
    <w:rsid w:val="00E5513F"/>
    <w:rsid w:val="00E6143E"/>
    <w:rsid w:val="00E7502A"/>
    <w:rsid w:val="00E75B1D"/>
    <w:rsid w:val="00E821F0"/>
    <w:rsid w:val="00E86CA4"/>
    <w:rsid w:val="00E91D50"/>
    <w:rsid w:val="00E91FC6"/>
    <w:rsid w:val="00E976E7"/>
    <w:rsid w:val="00EA2528"/>
    <w:rsid w:val="00EA3383"/>
    <w:rsid w:val="00EB766F"/>
    <w:rsid w:val="00EC2A91"/>
    <w:rsid w:val="00EC35B2"/>
    <w:rsid w:val="00EC3E3D"/>
    <w:rsid w:val="00ED02A8"/>
    <w:rsid w:val="00ED4951"/>
    <w:rsid w:val="00ED7A59"/>
    <w:rsid w:val="00EE422A"/>
    <w:rsid w:val="00EE5F61"/>
    <w:rsid w:val="00EE6AF0"/>
    <w:rsid w:val="00EE6BDE"/>
    <w:rsid w:val="00F11359"/>
    <w:rsid w:val="00F274B7"/>
    <w:rsid w:val="00F30CE5"/>
    <w:rsid w:val="00F415CC"/>
    <w:rsid w:val="00F44D8D"/>
    <w:rsid w:val="00F600AD"/>
    <w:rsid w:val="00F64165"/>
    <w:rsid w:val="00F7520C"/>
    <w:rsid w:val="00F96F16"/>
    <w:rsid w:val="00F97AFD"/>
    <w:rsid w:val="00FA3F34"/>
    <w:rsid w:val="00FB0886"/>
    <w:rsid w:val="00FB4CEA"/>
    <w:rsid w:val="00FB78C5"/>
    <w:rsid w:val="00FC1A1A"/>
    <w:rsid w:val="00FD147E"/>
    <w:rsid w:val="00FD4470"/>
    <w:rsid w:val="00FD56AE"/>
    <w:rsid w:val="00FD7BD3"/>
    <w:rsid w:val="00FE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2C3ABD"/>
  <w15:docId w15:val="{B2345B71-D527-4F61-9029-C31D6A70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E4D"/>
    <w:pPr>
      <w:spacing w:before="20" w:after="20" w:line="220" w:lineRule="exact"/>
    </w:pPr>
    <w:rPr>
      <w:rFonts w:ascii="Times" w:eastAsia="Times New Roman" w:hAnsi="Times" w:cs="Times New Roman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66E4D"/>
    <w:pPr>
      <w:keepNext/>
      <w:spacing w:before="240" w:after="240" w:line="240" w:lineRule="auto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17F1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1C17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B78C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E4D"/>
    <w:rPr>
      <w:rFonts w:ascii="Arial" w:eastAsia="Times New Roman" w:hAnsi="Arial" w:cs="Times New Roman"/>
      <w:b/>
      <w:kern w:val="28"/>
      <w:sz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0317F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91C1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FB78C5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Piedepgina">
    <w:name w:val="footer"/>
    <w:basedOn w:val="Normal"/>
    <w:link w:val="PiedepginaCar"/>
    <w:uiPriority w:val="99"/>
    <w:rsid w:val="00366E4D"/>
    <w:pPr>
      <w:tabs>
        <w:tab w:val="center" w:pos="4680"/>
        <w:tab w:val="right" w:pos="9360"/>
      </w:tabs>
    </w:pPr>
    <w:rPr>
      <w:b/>
    </w:rPr>
  </w:style>
  <w:style w:type="character" w:customStyle="1" w:styleId="PiedepginaCar">
    <w:name w:val="Pie de página Car"/>
    <w:basedOn w:val="Fuentedeprrafopredeter"/>
    <w:link w:val="Piedepgina"/>
    <w:uiPriority w:val="99"/>
    <w:rsid w:val="00366E4D"/>
    <w:rPr>
      <w:rFonts w:ascii="Times" w:eastAsia="Times New Roman" w:hAnsi="Times" w:cs="Times New Roman"/>
      <w:b/>
      <w:lang w:val="en-US"/>
    </w:rPr>
  </w:style>
  <w:style w:type="paragraph" w:customStyle="1" w:styleId="bullet">
    <w:name w:val="bullet"/>
    <w:basedOn w:val="Normal"/>
    <w:rsid w:val="00366E4D"/>
    <w:pPr>
      <w:numPr>
        <w:numId w:val="1"/>
      </w:numPr>
    </w:pPr>
  </w:style>
  <w:style w:type="paragraph" w:styleId="Encabezado">
    <w:name w:val="header"/>
    <w:basedOn w:val="Normal"/>
    <w:link w:val="EncabezadoCar"/>
    <w:uiPriority w:val="99"/>
    <w:rsid w:val="00366E4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66E4D"/>
    <w:rPr>
      <w:rFonts w:ascii="Times" w:eastAsia="Times New Roman" w:hAnsi="Times" w:cs="Times New Roman"/>
      <w:lang w:val="en-US"/>
    </w:rPr>
  </w:style>
  <w:style w:type="paragraph" w:customStyle="1" w:styleId="tableleft">
    <w:name w:val="table_left"/>
    <w:basedOn w:val="Normal"/>
    <w:rsid w:val="00366E4D"/>
    <w:rPr>
      <w:b/>
    </w:rPr>
  </w:style>
  <w:style w:type="paragraph" w:customStyle="1" w:styleId="tableright">
    <w:name w:val="table_right"/>
    <w:basedOn w:val="tableleft"/>
    <w:rsid w:val="00366E4D"/>
    <w:rPr>
      <w:b w:val="0"/>
    </w:rPr>
  </w:style>
  <w:style w:type="paragraph" w:customStyle="1" w:styleId="line">
    <w:name w:val="line"/>
    <w:basedOn w:val="tableleft"/>
    <w:rsid w:val="00366E4D"/>
    <w:pPr>
      <w:spacing w:before="0" w:after="0" w:line="80" w:lineRule="exact"/>
    </w:pPr>
    <w:rPr>
      <w:sz w:val="8"/>
    </w:rPr>
  </w:style>
  <w:style w:type="paragraph" w:styleId="TDC1">
    <w:name w:val="toc 1"/>
    <w:basedOn w:val="Normal"/>
    <w:next w:val="Normal"/>
    <w:uiPriority w:val="39"/>
    <w:rsid w:val="00366E4D"/>
    <w:pPr>
      <w:tabs>
        <w:tab w:val="right" w:leader="dot" w:pos="9360"/>
      </w:tabs>
      <w:spacing w:before="60" w:after="60" w:line="240" w:lineRule="auto"/>
      <w:ind w:left="360" w:hanging="360"/>
    </w:pPr>
    <w:rPr>
      <w:rFonts w:ascii="Arial" w:hAnsi="Arial"/>
      <w:b/>
      <w:bCs/>
      <w:noProof/>
      <w:sz w:val="24"/>
      <w:szCs w:val="24"/>
    </w:rPr>
  </w:style>
  <w:style w:type="paragraph" w:styleId="Ttulo">
    <w:name w:val="Title"/>
    <w:basedOn w:val="Normal"/>
    <w:link w:val="TtuloCar"/>
    <w:qFormat/>
    <w:rsid w:val="00366E4D"/>
    <w:pPr>
      <w:spacing w:after="240" w:line="240" w:lineRule="auto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TtuloCar">
    <w:name w:val="Título Car"/>
    <w:basedOn w:val="Fuentedeprrafopredeter"/>
    <w:link w:val="Ttulo"/>
    <w:rsid w:val="00366E4D"/>
    <w:rPr>
      <w:rFonts w:ascii="Arial" w:eastAsia="Times New Roman" w:hAnsi="Arial" w:cs="Times New Roman"/>
      <w:b/>
      <w:kern w:val="28"/>
      <w:sz w:val="32"/>
      <w:lang w:val="en-US"/>
    </w:rPr>
  </w:style>
  <w:style w:type="paragraph" w:customStyle="1" w:styleId="TaskLeft">
    <w:name w:val="TaskLeft"/>
    <w:basedOn w:val="Normal"/>
    <w:rsid w:val="00366E4D"/>
    <w:pPr>
      <w:spacing w:before="40" w:after="40"/>
    </w:pPr>
    <w:rPr>
      <w:b/>
      <w:bCs/>
    </w:rPr>
  </w:style>
  <w:style w:type="paragraph" w:customStyle="1" w:styleId="TaskRight">
    <w:name w:val="TaskRight"/>
    <w:basedOn w:val="TaskLeft"/>
    <w:rsid w:val="00366E4D"/>
    <w:pPr>
      <w:keepNext/>
      <w:keepLines/>
    </w:pPr>
    <w:rPr>
      <w:rFonts w:ascii="Times New Roman" w:hAnsi="Times New Roman"/>
      <w:b w:val="0"/>
      <w:bCs w:val="0"/>
    </w:rPr>
  </w:style>
  <w:style w:type="paragraph" w:customStyle="1" w:styleId="bullet1">
    <w:name w:val="bullet1"/>
    <w:basedOn w:val="Normal"/>
    <w:rsid w:val="00366E4D"/>
    <w:pPr>
      <w:ind w:left="360" w:hanging="360"/>
    </w:pPr>
  </w:style>
  <w:style w:type="paragraph" w:customStyle="1" w:styleId="separator">
    <w:name w:val="separator"/>
    <w:basedOn w:val="Normal"/>
    <w:rsid w:val="00366E4D"/>
    <w:pPr>
      <w:spacing w:line="200" w:lineRule="exact"/>
    </w:pPr>
    <w:rPr>
      <w:sz w:val="20"/>
      <w:szCs w:val="20"/>
    </w:rPr>
  </w:style>
  <w:style w:type="paragraph" w:customStyle="1" w:styleId="ByLine">
    <w:name w:val="ByLine"/>
    <w:basedOn w:val="Ttulo"/>
    <w:rsid w:val="00366E4D"/>
    <w:pPr>
      <w:spacing w:before="240" w:after="720"/>
      <w:jc w:val="right"/>
      <w:outlineLvl w:val="9"/>
    </w:pPr>
    <w:rPr>
      <w:bCs/>
      <w:sz w:val="28"/>
      <w:szCs w:val="28"/>
    </w:rPr>
  </w:style>
  <w:style w:type="paragraph" w:customStyle="1" w:styleId="ChangeHistoryTitle">
    <w:name w:val="ChangeHistory Title"/>
    <w:basedOn w:val="Normal"/>
    <w:rsid w:val="00366E4D"/>
    <w:pPr>
      <w:keepNext/>
      <w:spacing w:before="60" w:after="60" w:line="240" w:lineRule="auto"/>
      <w:jc w:val="center"/>
    </w:pPr>
    <w:rPr>
      <w:rFonts w:ascii="Arial" w:hAnsi="Arial"/>
      <w:b/>
      <w:bCs/>
      <w:sz w:val="36"/>
      <w:szCs w:val="36"/>
    </w:rPr>
  </w:style>
  <w:style w:type="paragraph" w:customStyle="1" w:styleId="SuperTitle">
    <w:name w:val="SuperTitle"/>
    <w:basedOn w:val="Ttulo"/>
    <w:next w:val="Normal"/>
    <w:rsid w:val="00366E4D"/>
    <w:pPr>
      <w:pBdr>
        <w:top w:val="single" w:sz="48" w:space="1" w:color="auto"/>
      </w:pBdr>
      <w:spacing w:before="960" w:after="0"/>
      <w:jc w:val="right"/>
      <w:outlineLvl w:val="9"/>
    </w:pPr>
    <w:rPr>
      <w:bCs/>
      <w:sz w:val="28"/>
      <w:szCs w:val="28"/>
    </w:rPr>
  </w:style>
  <w:style w:type="paragraph" w:customStyle="1" w:styleId="TOCTitle">
    <w:name w:val="TOC Title"/>
    <w:basedOn w:val="Normal"/>
    <w:rsid w:val="00366E4D"/>
    <w:pPr>
      <w:keepNext/>
      <w:spacing w:before="360" w:after="360" w:line="240" w:lineRule="auto"/>
    </w:pPr>
    <w:rPr>
      <w:rFonts w:ascii="Arial" w:hAnsi="Arial"/>
      <w:b/>
      <w:bCs/>
      <w:sz w:val="36"/>
      <w:szCs w:val="36"/>
    </w:rPr>
  </w:style>
  <w:style w:type="paragraph" w:customStyle="1" w:styleId="textboxbullet">
    <w:name w:val="text box bullet"/>
    <w:basedOn w:val="Normal"/>
    <w:rsid w:val="00366E4D"/>
    <w:pPr>
      <w:numPr>
        <w:numId w:val="2"/>
      </w:numPr>
    </w:pPr>
  </w:style>
  <w:style w:type="paragraph" w:customStyle="1" w:styleId="box">
    <w:name w:val="box"/>
    <w:basedOn w:val="Normal"/>
    <w:rsid w:val="00366E4D"/>
    <w:pPr>
      <w:spacing w:before="220"/>
      <w:jc w:val="center"/>
    </w:pPr>
    <w:rPr>
      <w:rFonts w:ascii="Arial" w:hAnsi="Arial"/>
      <w:sz w:val="28"/>
      <w:szCs w:val="28"/>
    </w:rPr>
  </w:style>
  <w:style w:type="paragraph" w:customStyle="1" w:styleId="figtext">
    <w:name w:val="fig text"/>
    <w:basedOn w:val="Normal"/>
    <w:rsid w:val="00366E4D"/>
    <w:pPr>
      <w:spacing w:before="0" w:after="0" w:line="240" w:lineRule="auto"/>
    </w:pPr>
    <w:rPr>
      <w:rFonts w:ascii="Arial" w:hAnsi="Arial"/>
      <w:sz w:val="20"/>
      <w:szCs w:val="20"/>
    </w:rPr>
  </w:style>
  <w:style w:type="paragraph" w:customStyle="1" w:styleId="subhead1">
    <w:name w:val="subhead 1"/>
    <w:basedOn w:val="Ttulo1"/>
    <w:rsid w:val="00366E4D"/>
    <w:pPr>
      <w:spacing w:line="240" w:lineRule="exact"/>
    </w:pPr>
    <w:rPr>
      <w:rFonts w:ascii="Times New Roman" w:hAnsi="Times New Roman"/>
      <w:bCs/>
      <w:kern w:val="0"/>
      <w:szCs w:val="28"/>
    </w:rPr>
  </w:style>
  <w:style w:type="paragraph" w:styleId="Listaconnmeros">
    <w:name w:val="List Number"/>
    <w:basedOn w:val="Normal"/>
    <w:semiHidden/>
    <w:unhideWhenUsed/>
    <w:rsid w:val="00366E4D"/>
    <w:pPr>
      <w:numPr>
        <w:numId w:val="3"/>
      </w:numPr>
      <w:spacing w:before="0" w:after="0" w:line="300" w:lineRule="auto"/>
    </w:pPr>
    <w:rPr>
      <w:rFonts w:ascii="Tahoma" w:hAnsi="Tahoma"/>
      <w:sz w:val="20"/>
      <w:szCs w:val="20"/>
      <w:lang w:val="es-EC"/>
    </w:rPr>
  </w:style>
  <w:style w:type="paragraph" w:customStyle="1" w:styleId="mdtitulo-principal">
    <w:name w:val="md_titulo-principal"/>
    <w:basedOn w:val="Listaconnmeros"/>
    <w:next w:val="Normal"/>
    <w:rsid w:val="00366E4D"/>
    <w:pPr>
      <w:pBdr>
        <w:top w:val="single" w:sz="12" w:space="1" w:color="auto"/>
        <w:bottom w:val="single" w:sz="12" w:space="1" w:color="auto"/>
      </w:pBdr>
      <w:shd w:val="clear" w:color="auto" w:fill="D9D9D9"/>
      <w:spacing w:after="240"/>
      <w:jc w:val="center"/>
    </w:pPr>
    <w:rPr>
      <w:b/>
      <w:sz w:val="22"/>
    </w:rPr>
  </w:style>
  <w:style w:type="paragraph" w:customStyle="1" w:styleId="mdtitulo1">
    <w:name w:val="md_titulo1"/>
    <w:basedOn w:val="Normal"/>
    <w:next w:val="Normal"/>
    <w:autoRedefine/>
    <w:rsid w:val="00366E4D"/>
    <w:pPr>
      <w:numPr>
        <w:ilvl w:val="1"/>
        <w:numId w:val="3"/>
      </w:numPr>
      <w:tabs>
        <w:tab w:val="num" w:pos="360"/>
      </w:tabs>
      <w:spacing w:before="0" w:after="240" w:line="300" w:lineRule="auto"/>
      <w:ind w:hanging="3816"/>
    </w:pPr>
    <w:rPr>
      <w:rFonts w:ascii="Tahoma" w:hAnsi="Tahoma"/>
      <w:b/>
      <w:lang w:val="es-EC"/>
    </w:rPr>
  </w:style>
  <w:style w:type="character" w:customStyle="1" w:styleId="apple-style-span">
    <w:name w:val="apple-style-span"/>
    <w:basedOn w:val="Fuentedeprrafopredeter"/>
    <w:rsid w:val="00366E4D"/>
  </w:style>
  <w:style w:type="paragraph" w:customStyle="1" w:styleId="table-para">
    <w:name w:val="table-para"/>
    <w:basedOn w:val="Normal"/>
    <w:rsid w:val="00366E4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s-MX" w:eastAsia="zh-CN"/>
    </w:rPr>
  </w:style>
  <w:style w:type="character" w:customStyle="1" w:styleId="apple-converted-space">
    <w:name w:val="apple-converted-space"/>
    <w:basedOn w:val="Fuentedeprrafopredeter"/>
    <w:rsid w:val="00366E4D"/>
  </w:style>
  <w:style w:type="paragraph" w:styleId="Textodeglobo">
    <w:name w:val="Balloon Text"/>
    <w:basedOn w:val="Normal"/>
    <w:link w:val="TextodegloboCar"/>
    <w:uiPriority w:val="99"/>
    <w:semiHidden/>
    <w:unhideWhenUsed/>
    <w:rsid w:val="00366E4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6E4D"/>
    <w:rPr>
      <w:rFonts w:ascii="Tahoma" w:eastAsia="Times New Roman" w:hAnsi="Tahoma" w:cs="Tahoma"/>
      <w:sz w:val="16"/>
      <w:szCs w:val="16"/>
      <w:lang w:val="en-US"/>
    </w:rPr>
  </w:style>
  <w:style w:type="paragraph" w:styleId="TDC2">
    <w:name w:val="toc 2"/>
    <w:basedOn w:val="Normal"/>
    <w:next w:val="Normal"/>
    <w:autoRedefine/>
    <w:uiPriority w:val="39"/>
    <w:unhideWhenUsed/>
    <w:rsid w:val="00A564FE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C82D0E"/>
    <w:pPr>
      <w:autoSpaceDE w:val="0"/>
      <w:autoSpaceDN w:val="0"/>
      <w:spacing w:before="120" w:after="0" w:line="240" w:lineRule="auto"/>
      <w:ind w:left="720"/>
      <w:contextualSpacing/>
      <w:jc w:val="both"/>
    </w:pPr>
    <w:rPr>
      <w:rFonts w:ascii="Times New Roman" w:hAnsi="Times New Roman"/>
      <w:sz w:val="24"/>
      <w:szCs w:val="24"/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803152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  <w:lang w:val="es-MX" w:eastAsia="es-MX"/>
    </w:rPr>
  </w:style>
  <w:style w:type="character" w:styleId="Hipervnculo">
    <w:name w:val="Hyperlink"/>
    <w:basedOn w:val="Fuentedeprrafopredeter"/>
    <w:uiPriority w:val="99"/>
    <w:unhideWhenUsed/>
    <w:rsid w:val="00803152"/>
    <w:rPr>
      <w:color w:val="0000FF" w:themeColor="hyperlink"/>
      <w:u w:val="single"/>
    </w:rPr>
  </w:style>
  <w:style w:type="paragraph" w:customStyle="1" w:styleId="MNormal">
    <w:name w:val="MNormal"/>
    <w:basedOn w:val="Normal"/>
    <w:rsid w:val="00E86CA4"/>
    <w:pPr>
      <w:spacing w:before="0" w:after="60" w:line="240" w:lineRule="auto"/>
      <w:jc w:val="both"/>
    </w:pPr>
    <w:rPr>
      <w:rFonts w:ascii="Verdana" w:hAnsi="Verdana" w:cs="Arial"/>
      <w:sz w:val="20"/>
      <w:szCs w:val="24"/>
      <w:lang w:val="es-ES" w:eastAsia="es-ES"/>
    </w:rPr>
  </w:style>
  <w:style w:type="paragraph" w:customStyle="1" w:styleId="MTema1">
    <w:name w:val="MTema1"/>
    <w:basedOn w:val="Normal"/>
    <w:next w:val="MNormal"/>
    <w:rsid w:val="00E86CA4"/>
    <w:pPr>
      <w:numPr>
        <w:numId w:val="5"/>
      </w:numPr>
      <w:spacing w:before="120" w:after="120" w:line="240" w:lineRule="auto"/>
      <w:jc w:val="both"/>
      <w:outlineLvl w:val="0"/>
    </w:pPr>
    <w:rPr>
      <w:rFonts w:ascii="Verdana" w:hAnsi="Verdana" w:cs="Arial"/>
      <w:b/>
      <w:bCs/>
      <w:szCs w:val="24"/>
      <w:lang w:val="es-ES" w:eastAsia="es-ES"/>
    </w:rPr>
  </w:style>
  <w:style w:type="paragraph" w:customStyle="1" w:styleId="MTema2">
    <w:name w:val="MTema2"/>
    <w:basedOn w:val="Normal"/>
    <w:next w:val="MNormal"/>
    <w:rsid w:val="00E86CA4"/>
    <w:pPr>
      <w:numPr>
        <w:ilvl w:val="1"/>
        <w:numId w:val="5"/>
      </w:numPr>
      <w:tabs>
        <w:tab w:val="clear" w:pos="1304"/>
        <w:tab w:val="left" w:pos="720"/>
      </w:tabs>
      <w:spacing w:before="120" w:after="120" w:line="240" w:lineRule="auto"/>
      <w:ind w:left="879" w:hanging="879"/>
      <w:jc w:val="both"/>
      <w:outlineLvl w:val="1"/>
    </w:pPr>
    <w:rPr>
      <w:rFonts w:ascii="Verdana" w:hAnsi="Verdana" w:cs="Arial"/>
      <w:b/>
      <w:bCs/>
      <w:sz w:val="20"/>
      <w:szCs w:val="24"/>
      <w:lang w:val="es-ES" w:eastAsia="es-ES"/>
    </w:rPr>
  </w:style>
  <w:style w:type="paragraph" w:customStyle="1" w:styleId="MTemaNormal">
    <w:name w:val="MTemaNormal"/>
    <w:basedOn w:val="MNormal"/>
    <w:rsid w:val="00E86CA4"/>
    <w:pPr>
      <w:ind w:left="567"/>
      <w:outlineLvl w:val="3"/>
    </w:pPr>
  </w:style>
  <w:style w:type="paragraph" w:customStyle="1" w:styleId="MTemaVietas">
    <w:name w:val="MTemaViñetas"/>
    <w:basedOn w:val="Normal"/>
    <w:rsid w:val="00E86CA4"/>
    <w:pPr>
      <w:numPr>
        <w:numId w:val="6"/>
      </w:numPr>
      <w:spacing w:before="0" w:after="60" w:line="240" w:lineRule="auto"/>
      <w:jc w:val="both"/>
    </w:pPr>
    <w:rPr>
      <w:rFonts w:ascii="Verdana" w:hAnsi="Verdana" w:cs="Arial"/>
      <w:sz w:val="20"/>
      <w:szCs w:val="24"/>
      <w:lang w:val="en-AU" w:eastAsia="es-ES"/>
    </w:rPr>
  </w:style>
  <w:style w:type="paragraph" w:customStyle="1" w:styleId="MTema3">
    <w:name w:val="MTema3"/>
    <w:basedOn w:val="MTema2"/>
    <w:next w:val="MTemaNormal"/>
    <w:rsid w:val="00E86CA4"/>
    <w:pPr>
      <w:numPr>
        <w:ilvl w:val="2"/>
      </w:numPr>
      <w:tabs>
        <w:tab w:val="clear" w:pos="720"/>
        <w:tab w:val="clear" w:pos="2098"/>
        <w:tab w:val="left" w:pos="851"/>
      </w:tabs>
      <w:ind w:left="851" w:hanging="851"/>
      <w:outlineLvl w:val="2"/>
    </w:pPr>
  </w:style>
  <w:style w:type="paragraph" w:customStyle="1" w:styleId="MTema4">
    <w:name w:val="MTema4"/>
    <w:basedOn w:val="Normal"/>
    <w:rsid w:val="00E86CA4"/>
    <w:pPr>
      <w:numPr>
        <w:ilvl w:val="3"/>
        <w:numId w:val="5"/>
      </w:numPr>
      <w:tabs>
        <w:tab w:val="clear" w:pos="2948"/>
        <w:tab w:val="left" w:pos="1134"/>
      </w:tabs>
      <w:spacing w:before="120" w:after="120" w:line="240" w:lineRule="auto"/>
      <w:ind w:left="851" w:hanging="851"/>
      <w:jc w:val="both"/>
      <w:outlineLvl w:val="3"/>
    </w:pPr>
    <w:rPr>
      <w:rFonts w:ascii="Verdana" w:hAnsi="Verdana" w:cs="Arial"/>
      <w:i/>
      <w:iCs/>
      <w:sz w:val="20"/>
      <w:szCs w:val="24"/>
      <w:lang w:val="es-ES"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E86CA4"/>
    <w:pPr>
      <w:spacing w:after="100"/>
      <w:ind w:left="440"/>
    </w:pPr>
  </w:style>
  <w:style w:type="paragraph" w:customStyle="1" w:styleId="TextoFRP">
    <w:name w:val="TextoFRP"/>
    <w:basedOn w:val="Normal"/>
    <w:rsid w:val="00391C17"/>
    <w:pPr>
      <w:suppressAutoHyphens/>
      <w:spacing w:before="0" w:after="0" w:line="240" w:lineRule="auto"/>
      <w:jc w:val="both"/>
    </w:pPr>
    <w:rPr>
      <w:rFonts w:ascii="Times New Roman" w:hAnsi="Times New Roman"/>
      <w:szCs w:val="24"/>
      <w:lang w:val="es-ES" w:eastAsia="ar-SA"/>
    </w:rPr>
  </w:style>
  <w:style w:type="paragraph" w:customStyle="1" w:styleId="Titulo1FR">
    <w:name w:val="Titulo1FR"/>
    <w:basedOn w:val="TDC8"/>
    <w:rsid w:val="00391C17"/>
    <w:pPr>
      <w:numPr>
        <w:numId w:val="9"/>
      </w:numPr>
      <w:tabs>
        <w:tab w:val="clear" w:pos="360"/>
      </w:tabs>
      <w:ind w:left="1540" w:firstLine="0"/>
    </w:pPr>
  </w:style>
  <w:style w:type="paragraph" w:styleId="TDC8">
    <w:name w:val="toc 8"/>
    <w:basedOn w:val="Normal"/>
    <w:next w:val="Normal"/>
    <w:autoRedefine/>
    <w:uiPriority w:val="39"/>
    <w:unhideWhenUsed/>
    <w:rsid w:val="00391C17"/>
    <w:pPr>
      <w:spacing w:before="0" w:after="100" w:line="276" w:lineRule="auto"/>
      <w:ind w:left="1540"/>
    </w:pPr>
    <w:rPr>
      <w:rFonts w:asciiTheme="minorHAnsi" w:eastAsiaTheme="minorHAnsi" w:hAnsiTheme="minorHAnsi" w:cstheme="minorBidi"/>
      <w:lang w:val="es-MX"/>
    </w:rPr>
  </w:style>
  <w:style w:type="paragraph" w:customStyle="1" w:styleId="Titulo2FR">
    <w:name w:val="Titulo2FR"/>
    <w:basedOn w:val="Normal"/>
    <w:rsid w:val="00391C17"/>
    <w:pPr>
      <w:tabs>
        <w:tab w:val="num" w:pos="288"/>
      </w:tabs>
      <w:suppressAutoHyphens/>
      <w:spacing w:before="60" w:after="120" w:line="240" w:lineRule="auto"/>
      <w:ind w:left="288" w:hanging="576"/>
    </w:pPr>
    <w:rPr>
      <w:rFonts w:ascii="Arial" w:hAnsi="Arial" w:cs="Arial"/>
      <w:b/>
      <w:bCs/>
      <w:kern w:val="2"/>
      <w:sz w:val="28"/>
      <w:szCs w:val="32"/>
      <w:lang w:val="es-ES" w:eastAsia="ar-SA"/>
    </w:rPr>
  </w:style>
  <w:style w:type="paragraph" w:customStyle="1" w:styleId="Titulo3FRP">
    <w:name w:val="Titulo3FRP"/>
    <w:basedOn w:val="Normal"/>
    <w:rsid w:val="00391C17"/>
    <w:pPr>
      <w:numPr>
        <w:ilvl w:val="2"/>
        <w:numId w:val="9"/>
      </w:numPr>
      <w:suppressAutoHyphens/>
      <w:spacing w:before="60" w:after="120" w:line="240" w:lineRule="auto"/>
      <w:jc w:val="both"/>
    </w:pPr>
    <w:rPr>
      <w:rFonts w:ascii="Arial" w:hAnsi="Arial" w:cs="Arial"/>
      <w:b/>
      <w:sz w:val="24"/>
      <w:szCs w:val="28"/>
      <w:lang w:val="es-ES" w:eastAsia="ar-SA"/>
    </w:rPr>
  </w:style>
  <w:style w:type="paragraph" w:customStyle="1" w:styleId="Titulo4FRP">
    <w:name w:val="Titulo4FRP"/>
    <w:basedOn w:val="Normal"/>
    <w:rsid w:val="00391C17"/>
    <w:pPr>
      <w:tabs>
        <w:tab w:val="num" w:pos="792"/>
      </w:tabs>
      <w:suppressAutoHyphens/>
      <w:spacing w:before="60" w:after="120" w:line="240" w:lineRule="auto"/>
      <w:ind w:left="576" w:hanging="864"/>
      <w:jc w:val="both"/>
    </w:pPr>
    <w:rPr>
      <w:rFonts w:ascii="Arial" w:hAnsi="Arial" w:cs="Arial"/>
      <w:b/>
      <w:szCs w:val="28"/>
      <w:lang w:val="es-ES" w:eastAsia="ar-SA"/>
    </w:rPr>
  </w:style>
  <w:style w:type="paragraph" w:customStyle="1" w:styleId="Titulo5FRP">
    <w:name w:val="Titulo5FRP"/>
    <w:basedOn w:val="Normal"/>
    <w:rsid w:val="00391C17"/>
    <w:pPr>
      <w:tabs>
        <w:tab w:val="num" w:pos="720"/>
      </w:tabs>
      <w:suppressAutoHyphens/>
      <w:spacing w:before="120" w:after="120" w:line="240" w:lineRule="auto"/>
      <w:ind w:left="720" w:hanging="1008"/>
    </w:pPr>
    <w:rPr>
      <w:rFonts w:ascii="Arial" w:hAnsi="Arial"/>
      <w:b/>
      <w:i/>
      <w:iCs/>
      <w:sz w:val="18"/>
      <w:szCs w:val="24"/>
      <w:lang w:val="es-ES" w:eastAsia="ar-SA"/>
    </w:rPr>
  </w:style>
  <w:style w:type="paragraph" w:customStyle="1" w:styleId="TextoindependienteAntes3pto">
    <w:name w:val="Texto independiente + Antes:  3 pto"/>
    <w:aliases w:val="Después:  6 pto,Interlineado:  sencillo"/>
    <w:basedOn w:val="TDC8"/>
    <w:next w:val="Titulo4FRP"/>
    <w:rsid w:val="00391C17"/>
    <w:pPr>
      <w:spacing w:before="60" w:after="120" w:line="240" w:lineRule="auto"/>
      <w:ind w:left="0"/>
      <w:jc w:val="both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E0045"/>
    <w:pPr>
      <w:spacing w:before="0"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E0045"/>
    <w:rPr>
      <w:rFonts w:ascii="Times" w:eastAsia="Times New Roman" w:hAnsi="Times" w:cs="Times New Roman"/>
      <w:sz w:val="20"/>
      <w:szCs w:val="20"/>
      <w:lang w:val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4E0045"/>
    <w:rPr>
      <w:vertAlign w:val="superscript"/>
    </w:rPr>
  </w:style>
  <w:style w:type="character" w:styleId="CitaHTML">
    <w:name w:val="HTML Cite"/>
    <w:basedOn w:val="Fuentedeprrafopredeter"/>
    <w:uiPriority w:val="99"/>
    <w:semiHidden/>
    <w:unhideWhenUsed/>
    <w:rsid w:val="00747DD1"/>
    <w:rPr>
      <w:i/>
      <w:iCs/>
    </w:rPr>
  </w:style>
  <w:style w:type="table" w:styleId="Tablaconcuadrcula">
    <w:name w:val="Table Grid"/>
    <w:basedOn w:val="Tablanormal"/>
    <w:uiPriority w:val="39"/>
    <w:rsid w:val="00BC7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3246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32465"/>
    <w:rPr>
      <w:b/>
      <w:bCs/>
    </w:rPr>
  </w:style>
  <w:style w:type="paragraph" w:styleId="TDC4">
    <w:name w:val="toc 4"/>
    <w:basedOn w:val="Normal"/>
    <w:next w:val="Normal"/>
    <w:autoRedefine/>
    <w:uiPriority w:val="39"/>
    <w:unhideWhenUsed/>
    <w:rsid w:val="007D2812"/>
    <w:pPr>
      <w:spacing w:before="0"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TDC5">
    <w:name w:val="toc 5"/>
    <w:basedOn w:val="Normal"/>
    <w:next w:val="Normal"/>
    <w:autoRedefine/>
    <w:uiPriority w:val="39"/>
    <w:unhideWhenUsed/>
    <w:rsid w:val="007D2812"/>
    <w:pPr>
      <w:spacing w:before="0"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TDC6">
    <w:name w:val="toc 6"/>
    <w:basedOn w:val="Normal"/>
    <w:next w:val="Normal"/>
    <w:autoRedefine/>
    <w:uiPriority w:val="39"/>
    <w:unhideWhenUsed/>
    <w:rsid w:val="007D2812"/>
    <w:pPr>
      <w:spacing w:before="0"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TDC7">
    <w:name w:val="toc 7"/>
    <w:basedOn w:val="Normal"/>
    <w:next w:val="Normal"/>
    <w:autoRedefine/>
    <w:uiPriority w:val="39"/>
    <w:unhideWhenUsed/>
    <w:rsid w:val="007D2812"/>
    <w:pPr>
      <w:spacing w:before="0"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TDC9">
    <w:name w:val="toc 9"/>
    <w:basedOn w:val="Normal"/>
    <w:next w:val="Normal"/>
    <w:autoRedefine/>
    <w:uiPriority w:val="39"/>
    <w:unhideWhenUsed/>
    <w:rsid w:val="007D2812"/>
    <w:pPr>
      <w:spacing w:before="0" w:after="100" w:line="259" w:lineRule="auto"/>
      <w:ind w:left="1760"/>
    </w:pPr>
    <w:rPr>
      <w:rFonts w:asciiTheme="minorHAnsi" w:eastAsiaTheme="minorEastAsia" w:hAnsiTheme="minorHAnsi" w:cstheme="minorBidi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B33B4D"/>
    <w:pPr>
      <w:spacing w:before="0"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B33B4D"/>
    <w:rPr>
      <w:rFonts w:ascii="Times" w:eastAsia="Times New Roman" w:hAnsi="Times" w:cs="Times New Roman"/>
      <w:sz w:val="20"/>
      <w:szCs w:val="20"/>
      <w:lang w:val="en-US"/>
    </w:rPr>
  </w:style>
  <w:style w:type="character" w:styleId="Refdenotaalfinal">
    <w:name w:val="endnote reference"/>
    <w:basedOn w:val="Fuentedeprrafopredeter"/>
    <w:uiPriority w:val="99"/>
    <w:semiHidden/>
    <w:unhideWhenUsed/>
    <w:rsid w:val="00B33B4D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DA273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A273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A2732"/>
    <w:rPr>
      <w:rFonts w:ascii="Times" w:eastAsia="Times New Roman" w:hAnsi="Times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A273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A2732"/>
    <w:rPr>
      <w:rFonts w:ascii="Times" w:eastAsia="Times New Roman" w:hAnsi="Times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mysql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3DDB82AD7244A7FA263B88433452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F7AC0-01D9-4F37-8B20-B12F9DA62526}"/>
      </w:docPartPr>
      <w:docPartBody>
        <w:p w:rsidR="00AD46C0" w:rsidRDefault="00041902" w:rsidP="00041902">
          <w:pPr>
            <w:pStyle w:val="03DDB82AD7244A7FA263B88433452F03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1902"/>
    <w:rsid w:val="00036D1B"/>
    <w:rsid w:val="00041902"/>
    <w:rsid w:val="00087699"/>
    <w:rsid w:val="00263D99"/>
    <w:rsid w:val="004039C2"/>
    <w:rsid w:val="00454201"/>
    <w:rsid w:val="00462EDD"/>
    <w:rsid w:val="004C0E19"/>
    <w:rsid w:val="00504132"/>
    <w:rsid w:val="00530932"/>
    <w:rsid w:val="00553D7D"/>
    <w:rsid w:val="00594EF4"/>
    <w:rsid w:val="00624DF7"/>
    <w:rsid w:val="006A44C6"/>
    <w:rsid w:val="006D3EF5"/>
    <w:rsid w:val="00746BBE"/>
    <w:rsid w:val="007C5D3A"/>
    <w:rsid w:val="00876B58"/>
    <w:rsid w:val="00930AB9"/>
    <w:rsid w:val="009D2B4B"/>
    <w:rsid w:val="009E323E"/>
    <w:rsid w:val="00A2518F"/>
    <w:rsid w:val="00A40B28"/>
    <w:rsid w:val="00A72701"/>
    <w:rsid w:val="00AC21F4"/>
    <w:rsid w:val="00AD46C0"/>
    <w:rsid w:val="00AE4601"/>
    <w:rsid w:val="00B06770"/>
    <w:rsid w:val="00D24BA9"/>
    <w:rsid w:val="00D3174D"/>
    <w:rsid w:val="00D96073"/>
    <w:rsid w:val="00DD7B8F"/>
    <w:rsid w:val="00E60734"/>
    <w:rsid w:val="00E62D1E"/>
    <w:rsid w:val="00F3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3DDB82AD7244A7FA263B88433452F03">
    <w:name w:val="03DDB82AD7244A7FA263B88433452F03"/>
    <w:rsid w:val="000419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0F19C6-8CEC-4639-8293-13F64765E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3935</Words>
  <Characters>21645</Characters>
  <Application>Microsoft Office Word</Application>
  <DocSecurity>0</DocSecurity>
  <Lines>180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Especificación de Requisitos</vt:lpstr>
      <vt:lpstr/>
    </vt:vector>
  </TitlesOfParts>
  <Company>Personal</Company>
  <LinksUpToDate>false</LinksUpToDate>
  <CharactersWithSpaces>25529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Especificación de Requisitos</dc:title>
  <dc:creator>Oswaldo Ceballos Zavala;Javier Chi Canul;Juan Cecilio Sandoval Soberano</dc:creator>
  <cp:lastModifiedBy>CARLOS ALEJANDRO UCAN TUN</cp:lastModifiedBy>
  <cp:revision>4</cp:revision>
  <cp:lastPrinted>2020-06-15T12:03:00Z</cp:lastPrinted>
  <dcterms:created xsi:type="dcterms:W3CDTF">2021-07-07T19:15:00Z</dcterms:created>
  <dcterms:modified xsi:type="dcterms:W3CDTF">2021-07-08T03:44:00Z</dcterms:modified>
</cp:coreProperties>
</file>